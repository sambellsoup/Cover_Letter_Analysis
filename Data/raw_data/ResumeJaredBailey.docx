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divdocumentdivparagraph"/>
        <w:tblW w:w="0" w:type="auto"/>
        <w:tblCellSpacing w:w="0" w:type="dxa"/>
        <w:tblBorders>
          <w:bottom w:val="single" w:sz="16" w:space="0" w:color="DADADA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3744"/>
        <w:gridCol w:w="4096"/>
      </w:tblGrid>
      <w:tr w:rsidR="00B30FBB" w:rsidRPr="006B7B20" w14:paraId="54802B27" w14:textId="77777777">
        <w:trPr>
          <w:tblCellSpacing w:w="0" w:type="dxa"/>
        </w:trPr>
        <w:tc>
          <w:tcPr>
            <w:tcW w:w="2400" w:type="dxa"/>
            <w:tcMar>
              <w:top w:w="0" w:type="dxa"/>
              <w:left w:w="0" w:type="dxa"/>
              <w:bottom w:w="160" w:type="dxa"/>
              <w:right w:w="260" w:type="dxa"/>
            </w:tcMar>
            <w:hideMark/>
          </w:tcPr>
          <w:p w14:paraId="4FE52A7F" w14:textId="77777777" w:rsidR="00B30FBB" w:rsidRPr="006B7B20" w:rsidRDefault="006B7B20">
            <w:pPr>
              <w:spacing w:line="280" w:lineRule="atLeast"/>
              <w:ind w:right="780"/>
              <w:rPr>
                <w:rStyle w:val="monogram"/>
                <w:rFonts w:ascii="Times New Roman" w:hAnsi="Times New Roman" w:cs="Times New Roman"/>
                <w:color w:val="2A2A2A"/>
              </w:rPr>
            </w:pPr>
            <w:r w:rsidRPr="006B7B20">
              <w:rPr>
                <w:rStyle w:val="monogram"/>
                <w:rFonts w:ascii="Times New Roman" w:hAnsi="Times New Roman" w:cs="Times New Roman"/>
                <w:noProof/>
                <w:color w:val="2A2A2A"/>
              </w:rPr>
              <w:drawing>
                <wp:inline distT="0" distB="0" distL="0" distR="0" wp14:anchorId="4B7AB5B9" wp14:editId="3D9A5E89">
                  <wp:extent cx="1359394" cy="1271953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86551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394" cy="127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4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59C17B0" w14:textId="77777777" w:rsidR="00B30FBB" w:rsidRPr="006B7B20" w:rsidRDefault="006B7B20">
            <w:pPr>
              <w:pStyle w:val="spanParagraph"/>
              <w:spacing w:before="120" w:line="720" w:lineRule="exact"/>
              <w:ind w:right="520"/>
              <w:rPr>
                <w:rStyle w:val="span"/>
                <w:rFonts w:eastAsia="Bodoni MT"/>
                <w:b/>
                <w:bCs/>
                <w:color w:val="0967C4"/>
              </w:rPr>
            </w:pPr>
            <w:r w:rsidRPr="006B7B20">
              <w:rPr>
                <w:rStyle w:val="span"/>
                <w:rFonts w:eastAsia="Bodoni MT"/>
                <w:b/>
                <w:bCs/>
                <w:color w:val="0967C4"/>
              </w:rPr>
              <w:t xml:space="preserve">Jared </w:t>
            </w:r>
            <w:r w:rsidRPr="006B7B20">
              <w:rPr>
                <w:rStyle w:val="span"/>
                <w:rFonts w:eastAsia="Bodoni MT"/>
                <w:b/>
                <w:bCs/>
                <w:color w:val="0967C4"/>
              </w:rPr>
              <w:br/>
              <w:t xml:space="preserve">Bailey </w:t>
            </w:r>
          </w:p>
        </w:tc>
        <w:tc>
          <w:tcPr>
            <w:tcW w:w="409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04594B3" w14:textId="77777777" w:rsidR="00B30FBB" w:rsidRPr="006B7B20" w:rsidRDefault="006B7B20">
            <w:pPr>
              <w:pStyle w:val="paddedline"/>
              <w:spacing w:line="400" w:lineRule="atLeast"/>
              <w:jc w:val="right"/>
              <w:rPr>
                <w:rStyle w:val="divdocumentdivaddress"/>
                <w:rFonts w:eastAsia="Bodoni MT"/>
                <w:color w:val="2A2A2A"/>
                <w:sz w:val="24"/>
                <w:szCs w:val="24"/>
              </w:rPr>
            </w:pPr>
            <w:r w:rsidRPr="006B7B20">
              <w:rPr>
                <w:rStyle w:val="txtBold"/>
                <w:rFonts w:eastAsia="Bodoni MT"/>
                <w:color w:val="2A2A2A"/>
              </w:rPr>
              <w:t xml:space="preserve">M. </w:t>
            </w:r>
            <w:r w:rsidRPr="006B7B20">
              <w:rPr>
                <w:rStyle w:val="span"/>
                <w:rFonts w:eastAsia="Bodoni MT"/>
                <w:color w:val="2A2A2A"/>
              </w:rPr>
              <w:t>jaredbailey313313@gmail.com</w:t>
            </w:r>
          </w:p>
          <w:p w14:paraId="38668818" w14:textId="77777777" w:rsidR="00B30FBB" w:rsidRPr="006B7B20" w:rsidRDefault="006B7B20">
            <w:pPr>
              <w:pStyle w:val="paddedline"/>
              <w:spacing w:line="400" w:lineRule="atLeast"/>
              <w:jc w:val="right"/>
              <w:rPr>
                <w:rStyle w:val="divdocumentdivaddress"/>
                <w:rFonts w:eastAsia="Bodoni MT"/>
                <w:color w:val="2A2A2A"/>
                <w:sz w:val="24"/>
                <w:szCs w:val="24"/>
              </w:rPr>
            </w:pPr>
            <w:r w:rsidRPr="006B7B20">
              <w:rPr>
                <w:rStyle w:val="txtBold"/>
                <w:rFonts w:eastAsia="Bodoni MT"/>
                <w:color w:val="2A2A2A"/>
              </w:rPr>
              <w:t xml:space="preserve">C. </w:t>
            </w:r>
            <w:r w:rsidRPr="006B7B20">
              <w:rPr>
                <w:rStyle w:val="span"/>
                <w:rFonts w:eastAsia="Bodoni MT"/>
                <w:color w:val="2A2A2A"/>
              </w:rPr>
              <w:t>304-663-5998</w:t>
            </w:r>
          </w:p>
          <w:p w14:paraId="507FDE4E" w14:textId="77777777" w:rsidR="00B30FBB" w:rsidRPr="006B7B20" w:rsidRDefault="006B7B20">
            <w:pPr>
              <w:pStyle w:val="divdocumentdivaddresspaddedlinenth-last-child1"/>
              <w:spacing w:line="400" w:lineRule="atLeast"/>
              <w:jc w:val="right"/>
              <w:rPr>
                <w:rStyle w:val="divdocumentdivaddress"/>
                <w:rFonts w:eastAsia="Bodoni MT"/>
                <w:color w:val="2A2A2A"/>
                <w:sz w:val="24"/>
                <w:szCs w:val="24"/>
              </w:rPr>
            </w:pPr>
            <w:r w:rsidRPr="006B7B20">
              <w:rPr>
                <w:rStyle w:val="span"/>
                <w:rFonts w:eastAsia="Bodoni MT"/>
                <w:color w:val="2A2A2A"/>
              </w:rPr>
              <w:t>Fayetteville, WV</w:t>
            </w:r>
            <w:r w:rsidRPr="006B7B20">
              <w:rPr>
                <w:rStyle w:val="divdocumentdivaddress"/>
                <w:rFonts w:eastAsia="Bodoni MT"/>
                <w:color w:val="2A2A2A"/>
                <w:sz w:val="24"/>
                <w:szCs w:val="24"/>
              </w:rPr>
              <w:t xml:space="preserve"> </w:t>
            </w:r>
            <w:r w:rsidRPr="006B7B20">
              <w:rPr>
                <w:rStyle w:val="span"/>
                <w:rFonts w:eastAsia="Bodoni MT"/>
                <w:color w:val="2A2A2A"/>
              </w:rPr>
              <w:t>25840</w:t>
            </w:r>
          </w:p>
        </w:tc>
      </w:tr>
    </w:tbl>
    <w:p w14:paraId="540468AF" w14:textId="77777777" w:rsidR="00B30FBB" w:rsidRPr="006B7B20" w:rsidRDefault="00B30FBB">
      <w:pPr>
        <w:rPr>
          <w:vanish/>
        </w:rPr>
      </w:pPr>
    </w:p>
    <w:p w14:paraId="4830E288" w14:textId="77777777" w:rsidR="00B30FBB" w:rsidRPr="006B7B20" w:rsidRDefault="00B30FBB">
      <w:pPr>
        <w:rPr>
          <w:vanish/>
        </w:rPr>
      </w:pPr>
    </w:p>
    <w:tbl>
      <w:tblPr>
        <w:tblStyle w:val="documentparentContainer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000"/>
        <w:gridCol w:w="6240"/>
      </w:tblGrid>
      <w:tr w:rsidR="00B30FBB" w:rsidRPr="006B7B20" w14:paraId="743C17EE" w14:textId="77777777">
        <w:trPr>
          <w:trHeight w:val="440"/>
        </w:trPr>
        <w:tc>
          <w:tcPr>
            <w:tcW w:w="40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66F56E6" w14:textId="77777777" w:rsidR="00B30FBB" w:rsidRPr="006B7B20" w:rsidRDefault="00B30FBB">
            <w:pPr>
              <w:pStyle w:val="left-boxParagraph"/>
              <w:spacing w:line="280" w:lineRule="atLeast"/>
              <w:rPr>
                <w:rStyle w:val="left-box"/>
                <w:rFonts w:eastAsia="Trebuchet MS"/>
                <w:color w:val="2A2A2A"/>
              </w:rPr>
            </w:pPr>
          </w:p>
        </w:tc>
        <w:tc>
          <w:tcPr>
            <w:tcW w:w="62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486560B7" w14:textId="77777777" w:rsidR="00B30FBB" w:rsidRPr="006B7B20" w:rsidRDefault="00B30FBB">
            <w:pPr>
              <w:pStyle w:val="left-boxParagraph"/>
              <w:spacing w:line="280" w:lineRule="atLeast"/>
              <w:rPr>
                <w:rStyle w:val="left-box"/>
                <w:rFonts w:eastAsia="Trebuchet MS"/>
                <w:color w:val="2A2A2A"/>
              </w:rPr>
            </w:pPr>
          </w:p>
        </w:tc>
      </w:tr>
      <w:tr w:rsidR="00B30FBB" w:rsidRPr="006B7B20" w14:paraId="38F35DD1" w14:textId="77777777">
        <w:tc>
          <w:tcPr>
            <w:tcW w:w="40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406F024B" w14:textId="77777777" w:rsidR="00B30FBB" w:rsidRPr="006B7B20" w:rsidRDefault="006B7B20">
            <w:pPr>
              <w:pStyle w:val="divdocumentdivsectiontitle"/>
              <w:pBdr>
                <w:bottom w:val="single" w:sz="16" w:space="5" w:color="DADADA"/>
              </w:pBdr>
              <w:spacing w:after="140"/>
              <w:ind w:right="340"/>
              <w:rPr>
                <w:rStyle w:val="left-box"/>
                <w:rFonts w:ascii="Times New Roman" w:hAnsi="Times New Roman" w:cs="Times New Roman"/>
                <w:b/>
                <w:bCs/>
                <w:spacing w:val="13"/>
                <w:sz w:val="24"/>
                <w:szCs w:val="24"/>
              </w:rPr>
            </w:pPr>
            <w:r w:rsidRPr="006B7B20">
              <w:rPr>
                <w:rStyle w:val="left-box"/>
                <w:rFonts w:ascii="Times New Roman" w:hAnsi="Times New Roman" w:cs="Times New Roman"/>
                <w:b/>
                <w:bCs/>
                <w:spacing w:val="13"/>
                <w:sz w:val="24"/>
                <w:szCs w:val="24"/>
              </w:rPr>
              <w:t>Summary</w:t>
            </w:r>
          </w:p>
          <w:p w14:paraId="7DB7C265" w14:textId="77777777" w:rsidR="00B30FBB" w:rsidRPr="006B7B20" w:rsidRDefault="006B7B20">
            <w:pPr>
              <w:pStyle w:val="p"/>
              <w:spacing w:line="280" w:lineRule="atLeast"/>
              <w:ind w:right="340"/>
              <w:rPr>
                <w:rStyle w:val="lef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left-box"/>
                <w:rFonts w:eastAsia="Trebuchet MS"/>
                <w:color w:val="2A2A2A"/>
                <w:spacing w:val="10"/>
              </w:rPr>
              <w:t>Hardworking individual with consistent and reliable job history.</w:t>
            </w:r>
          </w:p>
          <w:p w14:paraId="0DA9A404" w14:textId="2CDF1790" w:rsidR="00B30FBB" w:rsidRPr="006B7B20" w:rsidRDefault="006B7B20">
            <w:pPr>
              <w:pStyle w:val="p"/>
              <w:spacing w:line="280" w:lineRule="atLeast"/>
              <w:ind w:right="340"/>
              <w:rPr>
                <w:rStyle w:val="lef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left-box"/>
                <w:rFonts w:eastAsia="Trebuchet MS"/>
                <w:color w:val="2A2A2A"/>
                <w:spacing w:val="10"/>
              </w:rPr>
              <w:t>Experienced in moving materials, operating machinery and supporting team needs. Focused on helping crews complete skilled work. Handle the creation and payment of transactions from customers.</w:t>
            </w:r>
          </w:p>
          <w:p w14:paraId="4005E2BA" w14:textId="77777777" w:rsidR="00B30FBB" w:rsidRPr="006B7B20" w:rsidRDefault="006B7B20">
            <w:pPr>
              <w:pStyle w:val="p"/>
              <w:spacing w:line="280" w:lineRule="atLeast"/>
              <w:ind w:right="340"/>
              <w:rPr>
                <w:rStyle w:val="lef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left-box"/>
                <w:rFonts w:eastAsia="Trebuchet MS"/>
                <w:color w:val="2A2A2A"/>
                <w:spacing w:val="10"/>
              </w:rPr>
              <w:t>Efficient worker with strong stock management and merchandising abilities. Proven skill in helping customers and multitasking in fast-paced, physically demanding environments.</w:t>
            </w:r>
          </w:p>
          <w:p w14:paraId="3CD7D908" w14:textId="509630E8" w:rsidR="00B30FBB" w:rsidRPr="006B7B20" w:rsidRDefault="006B7B20">
            <w:pPr>
              <w:pStyle w:val="p"/>
              <w:spacing w:line="280" w:lineRule="atLeast"/>
              <w:ind w:right="340"/>
              <w:rPr>
                <w:rStyle w:val="lef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left-box"/>
                <w:rFonts w:eastAsia="Trebuchet MS"/>
                <w:color w:val="2A2A2A"/>
                <w:spacing w:val="10"/>
              </w:rPr>
              <w:t>C</w:t>
            </w:r>
            <w:r w:rsidR="00250118">
              <w:rPr>
                <w:rStyle w:val="left-box"/>
                <w:rFonts w:eastAsia="Trebuchet MS"/>
                <w:color w:val="2A2A2A"/>
                <w:spacing w:val="10"/>
              </w:rPr>
              <w:t>ompleted</w:t>
            </w:r>
            <w:r w:rsidRPr="006B7B20">
              <w:rPr>
                <w:rStyle w:val="left-box"/>
                <w:rFonts w:eastAsia="Trebuchet MS"/>
                <w:color w:val="2A2A2A"/>
                <w:spacing w:val="10"/>
              </w:rPr>
              <w:t xml:space="preserve"> an associate degree in accounting with plans to transfer to a four-year school and earn a </w:t>
            </w:r>
            <w:proofErr w:type="gramStart"/>
            <w:r w:rsidRPr="006B7B20">
              <w:rPr>
                <w:rStyle w:val="left-box"/>
                <w:rFonts w:eastAsia="Trebuchet MS"/>
                <w:color w:val="2A2A2A"/>
                <w:spacing w:val="10"/>
              </w:rPr>
              <w:t>bachelor</w:t>
            </w:r>
            <w:proofErr w:type="gramEnd"/>
            <w:r w:rsidRPr="006B7B20">
              <w:rPr>
                <w:rStyle w:val="left-box"/>
                <w:rFonts w:eastAsia="Trebuchet MS"/>
                <w:color w:val="2A2A2A"/>
                <w:spacing w:val="10"/>
              </w:rPr>
              <w:t xml:space="preserve"> degree. After completion of the four degree for accounting I plan to continue and earn my CPA certification.</w:t>
            </w:r>
          </w:p>
          <w:p w14:paraId="3FADCB1E" w14:textId="77777777" w:rsidR="00B30FBB" w:rsidRPr="006B7B20" w:rsidRDefault="006B7B20">
            <w:pPr>
              <w:pStyle w:val="divdocumentdivsectiontitle"/>
              <w:pBdr>
                <w:bottom w:val="single" w:sz="16" w:space="5" w:color="DADADA"/>
              </w:pBdr>
              <w:spacing w:before="300" w:after="140"/>
              <w:ind w:right="340"/>
              <w:rPr>
                <w:rStyle w:val="left-box"/>
                <w:rFonts w:ascii="Times New Roman" w:hAnsi="Times New Roman" w:cs="Times New Roman"/>
                <w:b/>
                <w:bCs/>
                <w:spacing w:val="13"/>
                <w:sz w:val="24"/>
                <w:szCs w:val="24"/>
              </w:rPr>
            </w:pPr>
            <w:r w:rsidRPr="006B7B20">
              <w:rPr>
                <w:rStyle w:val="left-box"/>
                <w:rFonts w:ascii="Times New Roman" w:hAnsi="Times New Roman" w:cs="Times New Roman"/>
                <w:b/>
                <w:bCs/>
                <w:spacing w:val="13"/>
                <w:sz w:val="24"/>
                <w:szCs w:val="24"/>
              </w:rPr>
              <w:t>Skills</w:t>
            </w:r>
          </w:p>
          <w:p w14:paraId="0956151E" w14:textId="77777777" w:rsidR="00B30FBB" w:rsidRPr="006B7B20" w:rsidRDefault="006B7B20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eastAsia="Trebuchet MS"/>
                <w:color w:val="2A2A2A"/>
                <w:spacing w:val="10"/>
              </w:rPr>
            </w:pPr>
            <w:r w:rsidRPr="006B7B20">
              <w:rPr>
                <w:rStyle w:val="singlecolumnspanpaddedlinenth-child1"/>
                <w:rFonts w:eastAsia="Trebuchet MS"/>
                <w:color w:val="2A2A2A"/>
                <w:spacing w:val="10"/>
              </w:rPr>
              <w:t>Recordkeeping abilities</w:t>
            </w:r>
          </w:p>
          <w:p w14:paraId="4674E3DC" w14:textId="77777777" w:rsidR="00B30FBB" w:rsidRPr="006B7B20" w:rsidRDefault="006B7B20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eastAsia="Trebuchet MS"/>
                <w:color w:val="2A2A2A"/>
                <w:spacing w:val="10"/>
              </w:rPr>
            </w:pPr>
            <w:r w:rsidRPr="006B7B20">
              <w:rPr>
                <w:rStyle w:val="singlecolumnspanpaddedlinenth-child1"/>
                <w:rFonts w:eastAsia="Trebuchet MS"/>
                <w:color w:val="2A2A2A"/>
                <w:spacing w:val="10"/>
              </w:rPr>
              <w:t>Associate level accounting practices</w:t>
            </w:r>
          </w:p>
          <w:p w14:paraId="0D563F19" w14:textId="77777777" w:rsidR="00B30FBB" w:rsidRPr="006B7B20" w:rsidRDefault="006B7B20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eastAsia="Trebuchet MS"/>
                <w:color w:val="2A2A2A"/>
                <w:spacing w:val="10"/>
              </w:rPr>
            </w:pPr>
            <w:r w:rsidRPr="006B7B20">
              <w:rPr>
                <w:rStyle w:val="singlecolumnspanpaddedlinenth-child1"/>
                <w:rFonts w:eastAsia="Trebuchet MS"/>
                <w:color w:val="2A2A2A"/>
                <w:spacing w:val="10"/>
              </w:rPr>
              <w:t>Computer literate</w:t>
            </w:r>
          </w:p>
          <w:p w14:paraId="40BF6332" w14:textId="77777777" w:rsidR="00B30FBB" w:rsidRPr="006B7B20" w:rsidRDefault="006B7B20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eastAsia="Trebuchet MS"/>
                <w:color w:val="2A2A2A"/>
                <w:spacing w:val="10"/>
              </w:rPr>
            </w:pPr>
            <w:r w:rsidRPr="006B7B20">
              <w:rPr>
                <w:rStyle w:val="singlecolumnspanpaddedlinenth-child1"/>
                <w:rFonts w:eastAsia="Trebuchet MS"/>
                <w:color w:val="2A2A2A"/>
                <w:spacing w:val="10"/>
              </w:rPr>
              <w:t>Strong work ethic</w:t>
            </w:r>
          </w:p>
          <w:p w14:paraId="094D4916" w14:textId="77777777" w:rsidR="00B30FBB" w:rsidRPr="006B7B20" w:rsidRDefault="006B7B20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eastAsia="Trebuchet MS"/>
                <w:color w:val="2A2A2A"/>
                <w:spacing w:val="10"/>
              </w:rPr>
            </w:pPr>
            <w:r w:rsidRPr="006B7B20">
              <w:rPr>
                <w:rStyle w:val="singlecolumnspanpaddedlinenth-child1"/>
                <w:rFonts w:eastAsia="Trebuchet MS"/>
                <w:color w:val="2A2A2A"/>
                <w:spacing w:val="10"/>
              </w:rPr>
              <w:t>Quality management systems</w:t>
            </w:r>
          </w:p>
          <w:p w14:paraId="74F99540" w14:textId="77777777" w:rsidR="00B30FBB" w:rsidRPr="006B7B20" w:rsidRDefault="006B7B20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left-box"/>
                <w:rFonts w:eastAsia="Trebuchet MS"/>
                <w:color w:val="2A2A2A"/>
                <w:spacing w:val="10"/>
              </w:rPr>
              <w:t>Quality control</w:t>
            </w:r>
          </w:p>
          <w:p w14:paraId="25DFA44C" w14:textId="77777777" w:rsidR="00B30FBB" w:rsidRPr="006B7B20" w:rsidRDefault="006B7B20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left-box"/>
                <w:rFonts w:eastAsia="Trebuchet MS"/>
                <w:color w:val="2A2A2A"/>
                <w:spacing w:val="10"/>
              </w:rPr>
              <w:t>Detail-oriented</w:t>
            </w:r>
          </w:p>
          <w:p w14:paraId="0FAECEC1" w14:textId="77777777" w:rsidR="00B30FBB" w:rsidRPr="006B7B20" w:rsidRDefault="006B7B20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left-box"/>
                <w:rFonts w:eastAsia="Trebuchet MS"/>
                <w:color w:val="2A2A2A"/>
                <w:spacing w:val="10"/>
              </w:rPr>
              <w:t>Financial management and reporting</w:t>
            </w:r>
          </w:p>
          <w:p w14:paraId="403E7F1B" w14:textId="77777777" w:rsidR="00B30FBB" w:rsidRPr="006B7B20" w:rsidRDefault="006B7B20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left-box"/>
                <w:rFonts w:eastAsia="Trebuchet MS"/>
                <w:color w:val="2A2A2A"/>
                <w:spacing w:val="10"/>
              </w:rPr>
              <w:t>Strong communication skills</w:t>
            </w:r>
          </w:p>
          <w:p w14:paraId="389F031B" w14:textId="77777777" w:rsidR="00B30FBB" w:rsidRPr="006B7B20" w:rsidRDefault="006B7B20">
            <w:pPr>
              <w:pStyle w:val="divdocumentdivsectiontitle"/>
              <w:pBdr>
                <w:bottom w:val="single" w:sz="16" w:space="5" w:color="DADADA"/>
              </w:pBdr>
              <w:spacing w:before="300" w:after="140"/>
              <w:ind w:right="340"/>
              <w:rPr>
                <w:rStyle w:val="left-box"/>
                <w:rFonts w:ascii="Times New Roman" w:hAnsi="Times New Roman" w:cs="Times New Roman"/>
                <w:b/>
                <w:bCs/>
                <w:spacing w:val="13"/>
                <w:sz w:val="24"/>
                <w:szCs w:val="24"/>
              </w:rPr>
            </w:pPr>
            <w:r w:rsidRPr="006B7B20">
              <w:rPr>
                <w:rStyle w:val="left-box"/>
                <w:rFonts w:ascii="Times New Roman" w:hAnsi="Times New Roman" w:cs="Times New Roman"/>
                <w:b/>
                <w:bCs/>
                <w:spacing w:val="13"/>
                <w:sz w:val="24"/>
                <w:szCs w:val="24"/>
              </w:rPr>
              <w:lastRenderedPageBreak/>
              <w:t>Education and Training</w:t>
            </w:r>
          </w:p>
          <w:p w14:paraId="4746E38C" w14:textId="77777777" w:rsidR="00B30FBB" w:rsidRPr="006B7B20" w:rsidRDefault="006B7B20">
            <w:pPr>
              <w:pStyle w:val="documentleft-boxsinglecolumn"/>
              <w:spacing w:line="280" w:lineRule="atLeast"/>
              <w:ind w:right="340"/>
              <w:rPr>
                <w:rStyle w:val="lef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txtBold"/>
                <w:rFonts w:eastAsia="Trebuchet MS"/>
                <w:color w:val="2A2A2A"/>
                <w:spacing w:val="10"/>
              </w:rPr>
              <w:t>Associate of Science</w:t>
            </w:r>
            <w:r w:rsidRPr="006B7B20">
              <w:rPr>
                <w:rStyle w:val="singlecolumnspanpaddedlinenth-child1"/>
                <w:rFonts w:eastAsia="Trebuchet MS"/>
                <w:color w:val="2A2A2A"/>
                <w:spacing w:val="10"/>
              </w:rPr>
              <w:t xml:space="preserve"> </w:t>
            </w:r>
          </w:p>
          <w:p w14:paraId="0594494E" w14:textId="77777777" w:rsidR="00B30FBB" w:rsidRPr="006B7B20" w:rsidRDefault="006B7B20">
            <w:pPr>
              <w:pStyle w:val="paddedline"/>
              <w:spacing w:line="280" w:lineRule="atLeast"/>
              <w:ind w:right="340"/>
              <w:rPr>
                <w:rStyle w:val="lef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span"/>
                <w:rFonts w:eastAsia="Trebuchet MS"/>
                <w:color w:val="2A2A2A"/>
                <w:spacing w:val="10"/>
              </w:rPr>
              <w:t xml:space="preserve">BridgeValley Community </w:t>
            </w:r>
            <w:proofErr w:type="gramStart"/>
            <w:r w:rsidRPr="006B7B20">
              <w:rPr>
                <w:rStyle w:val="span"/>
                <w:rFonts w:eastAsia="Trebuchet MS"/>
                <w:color w:val="2A2A2A"/>
                <w:spacing w:val="10"/>
              </w:rPr>
              <w:t>And</w:t>
            </w:r>
            <w:proofErr w:type="gramEnd"/>
            <w:r w:rsidRPr="006B7B20">
              <w:rPr>
                <w:rStyle w:val="span"/>
                <w:rFonts w:eastAsia="Trebuchet MS"/>
                <w:color w:val="2A2A2A"/>
                <w:spacing w:val="10"/>
              </w:rPr>
              <w:t xml:space="preserve"> Technical College</w:t>
            </w:r>
          </w:p>
          <w:p w14:paraId="24CCE7D7" w14:textId="77777777" w:rsidR="00B30FBB" w:rsidRPr="006B7B20" w:rsidRDefault="006B7B20">
            <w:pPr>
              <w:pStyle w:val="paddedline"/>
              <w:spacing w:line="280" w:lineRule="atLeast"/>
              <w:ind w:right="340"/>
              <w:rPr>
                <w:rStyle w:val="lef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span"/>
                <w:rFonts w:eastAsia="Trebuchet MS"/>
                <w:color w:val="2A2A2A"/>
                <w:spacing w:val="10"/>
              </w:rPr>
              <w:t xml:space="preserve">Charleston, WV, </w:t>
            </w:r>
          </w:p>
          <w:p w14:paraId="63E6E6EA" w14:textId="77777777" w:rsidR="00B30FBB" w:rsidRPr="006B7B20" w:rsidRDefault="006B7B20">
            <w:pPr>
              <w:pStyle w:val="paddedline"/>
              <w:spacing w:line="280" w:lineRule="atLeast"/>
              <w:ind w:right="340"/>
              <w:rPr>
                <w:rStyle w:val="lef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span"/>
                <w:rFonts w:eastAsia="Trebuchet MS"/>
                <w:color w:val="2A2A2A"/>
                <w:spacing w:val="10"/>
              </w:rPr>
              <w:t>Accounting</w:t>
            </w:r>
            <w:r w:rsidRPr="006B7B20">
              <w:rPr>
                <w:rStyle w:val="left-box"/>
                <w:rFonts w:eastAsia="Trebuchet MS"/>
                <w:color w:val="2A2A2A"/>
                <w:spacing w:val="10"/>
              </w:rPr>
              <w:t xml:space="preserve"> </w:t>
            </w:r>
          </w:p>
        </w:tc>
        <w:tc>
          <w:tcPr>
            <w:tcW w:w="62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C35879C" w14:textId="77777777" w:rsidR="00B30FBB" w:rsidRPr="006B7B20" w:rsidRDefault="006B7B20">
            <w:pPr>
              <w:pStyle w:val="divdocumentdivsectiontitle"/>
              <w:pBdr>
                <w:bottom w:val="single" w:sz="16" w:space="5" w:color="DADADA"/>
              </w:pBdr>
              <w:spacing w:after="140"/>
              <w:ind w:left="400"/>
              <w:rPr>
                <w:rStyle w:val="right-box"/>
                <w:rFonts w:ascii="Times New Roman" w:hAnsi="Times New Roman" w:cs="Times New Roman"/>
                <w:b/>
                <w:bCs/>
                <w:spacing w:val="13"/>
                <w:sz w:val="24"/>
                <w:szCs w:val="24"/>
              </w:rPr>
            </w:pPr>
            <w:r w:rsidRPr="006B7B20">
              <w:rPr>
                <w:rStyle w:val="right-box"/>
                <w:rFonts w:ascii="Times New Roman" w:hAnsi="Times New Roman" w:cs="Times New Roman"/>
                <w:b/>
                <w:bCs/>
                <w:spacing w:val="13"/>
                <w:sz w:val="24"/>
                <w:szCs w:val="24"/>
              </w:rPr>
              <w:lastRenderedPageBreak/>
              <w:t>Experience</w:t>
            </w:r>
          </w:p>
          <w:p w14:paraId="1CA03507" w14:textId="77777777" w:rsidR="00B30FBB" w:rsidRPr="006B7B20" w:rsidRDefault="006B7B20">
            <w:pPr>
              <w:pStyle w:val="divdocumentsinglecolumn"/>
              <w:spacing w:line="280" w:lineRule="atLeast"/>
              <w:ind w:left="400"/>
              <w:rPr>
                <w:rStyle w:val="right-box"/>
                <w:rFonts w:eastAsia="Trebuchet MS"/>
                <w:color w:val="2A2A2A"/>
              </w:rPr>
            </w:pPr>
            <w:r w:rsidRPr="006B7B20">
              <w:rPr>
                <w:rStyle w:val="divdocumentcompanyname"/>
                <w:rFonts w:eastAsia="Trebuchet MS"/>
                <w:b/>
                <w:bCs/>
                <w:color w:val="2A2A2A"/>
                <w:sz w:val="24"/>
                <w:szCs w:val="24"/>
              </w:rPr>
              <w:t>Kroger</w:t>
            </w:r>
            <w:r w:rsidRPr="006B7B20">
              <w:rPr>
                <w:rStyle w:val="singlecolumnspanpaddedlinenth-child1"/>
                <w:rFonts w:eastAsia="Trebuchet MS"/>
                <w:color w:val="2A2A2A"/>
              </w:rPr>
              <w:t xml:space="preserve"> </w:t>
            </w:r>
          </w:p>
          <w:p w14:paraId="491F20B7" w14:textId="77777777" w:rsidR="00B30FBB" w:rsidRPr="006B7B20" w:rsidRDefault="006B7B20">
            <w:pPr>
              <w:pStyle w:val="paddedline"/>
              <w:spacing w:line="280" w:lineRule="atLeast"/>
              <w:ind w:left="400"/>
              <w:rPr>
                <w:rStyle w:val="right-box"/>
                <w:rFonts w:eastAsia="Trebuchet MS"/>
                <w:i/>
                <w:iCs/>
                <w:color w:val="2A2A2A"/>
                <w:spacing w:val="10"/>
              </w:rPr>
            </w:pPr>
            <w:r w:rsidRPr="006B7B20">
              <w:rPr>
                <w:rStyle w:val="span"/>
                <w:rFonts w:eastAsia="Trebuchet MS"/>
                <w:i/>
                <w:iCs/>
                <w:color w:val="2A2A2A"/>
                <w:spacing w:val="10"/>
              </w:rPr>
              <w:t xml:space="preserve">Produce </w:t>
            </w:r>
            <w:proofErr w:type="gramStart"/>
            <w:r w:rsidRPr="006B7B20">
              <w:rPr>
                <w:rStyle w:val="span"/>
                <w:rFonts w:eastAsia="Trebuchet MS"/>
                <w:i/>
                <w:iCs/>
                <w:color w:val="2A2A2A"/>
                <w:spacing w:val="10"/>
              </w:rPr>
              <w:t>Clerk</w:t>
            </w:r>
            <w:r w:rsidRPr="006B7B20">
              <w:rPr>
                <w:rStyle w:val="sprtr"/>
                <w:rFonts w:eastAsia="Trebuchet MS"/>
                <w:i/>
                <w:iCs/>
                <w:color w:val="2A2A2A"/>
                <w:spacing w:val="10"/>
              </w:rPr>
              <w:t>  |</w:t>
            </w:r>
            <w:proofErr w:type="gramEnd"/>
            <w:r w:rsidRPr="006B7B20">
              <w:rPr>
                <w:rStyle w:val="sprtr"/>
                <w:rFonts w:eastAsia="Trebuchet MS"/>
                <w:i/>
                <w:iCs/>
                <w:color w:val="2A2A2A"/>
                <w:spacing w:val="10"/>
              </w:rPr>
              <w:t> </w:t>
            </w:r>
            <w:r w:rsidRPr="006B7B20">
              <w:rPr>
                <w:rStyle w:val="right-box"/>
                <w:rFonts w:eastAsia="Trebuchet MS"/>
                <w:i/>
                <w:iCs/>
                <w:color w:val="2A2A2A"/>
                <w:spacing w:val="10"/>
              </w:rPr>
              <w:t xml:space="preserve"> </w:t>
            </w:r>
            <w:r w:rsidRPr="006B7B20">
              <w:rPr>
                <w:rStyle w:val="span"/>
                <w:rFonts w:eastAsia="Trebuchet MS"/>
                <w:i/>
                <w:iCs/>
                <w:color w:val="2A2A2A"/>
                <w:spacing w:val="10"/>
              </w:rPr>
              <w:t>Oak Hill, WV</w:t>
            </w:r>
            <w:r w:rsidRPr="006B7B20">
              <w:rPr>
                <w:rStyle w:val="right-box"/>
                <w:rFonts w:eastAsia="Trebuchet MS"/>
                <w:i/>
                <w:iCs/>
                <w:color w:val="2A2A2A"/>
                <w:spacing w:val="10"/>
              </w:rPr>
              <w:t xml:space="preserve"> </w:t>
            </w:r>
            <w:r w:rsidRPr="006B7B20">
              <w:rPr>
                <w:rStyle w:val="span"/>
                <w:rFonts w:eastAsia="Trebuchet MS"/>
                <w:i/>
                <w:iCs/>
                <w:color w:val="2A2A2A"/>
                <w:spacing w:val="10"/>
              </w:rPr>
              <w:t>     </w:t>
            </w:r>
            <w:r w:rsidRPr="006B7B20">
              <w:rPr>
                <w:rStyle w:val="datesWrapper"/>
                <w:rFonts w:eastAsia="Trebuchet MS"/>
                <w:i/>
                <w:iCs/>
                <w:color w:val="2A2A2A"/>
                <w:spacing w:val="10"/>
              </w:rPr>
              <w:t xml:space="preserve"> </w:t>
            </w:r>
            <w:r w:rsidRPr="006B7B20">
              <w:rPr>
                <w:rStyle w:val="span"/>
                <w:rFonts w:eastAsia="Trebuchet MS"/>
                <w:i/>
                <w:iCs/>
                <w:color w:val="2A2A2A"/>
                <w:spacing w:val="10"/>
              </w:rPr>
              <w:t>08/2015 to Current</w:t>
            </w:r>
            <w:r w:rsidRPr="006B7B20">
              <w:rPr>
                <w:rStyle w:val="datesWrapper"/>
                <w:rFonts w:eastAsia="Trebuchet MS"/>
                <w:i/>
                <w:iCs/>
                <w:color w:val="2A2A2A"/>
                <w:spacing w:val="10"/>
              </w:rPr>
              <w:t xml:space="preserve"> </w:t>
            </w:r>
          </w:p>
          <w:p w14:paraId="4A36D7C8" w14:textId="77777777" w:rsidR="00B30FBB" w:rsidRPr="006B7B20" w:rsidRDefault="006B7B20">
            <w:pPr>
              <w:pStyle w:val="documentulli"/>
              <w:numPr>
                <w:ilvl w:val="0"/>
                <w:numId w:val="3"/>
              </w:numPr>
              <w:spacing w:before="60"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Prepared products for sales floor by adding tags and readying pallets or restocking.</w:t>
            </w:r>
          </w:p>
          <w:p w14:paraId="3501028D" w14:textId="77777777" w:rsidR="00B30FBB" w:rsidRPr="006B7B20" w:rsidRDefault="006B7B20">
            <w:pPr>
              <w:pStyle w:val="documentulli"/>
              <w:numPr>
                <w:ilvl w:val="0"/>
                <w:numId w:val="3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Helped customers complete purchases, including processing payments and bagging items.</w:t>
            </w:r>
          </w:p>
          <w:p w14:paraId="02CBAE79" w14:textId="77777777" w:rsidR="00B30FBB" w:rsidRPr="006B7B20" w:rsidRDefault="006B7B20">
            <w:pPr>
              <w:pStyle w:val="documentulli"/>
              <w:numPr>
                <w:ilvl w:val="0"/>
                <w:numId w:val="3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Verified invoices against delivered merchandise to check shipment accuracy.</w:t>
            </w:r>
          </w:p>
          <w:p w14:paraId="5AF103DD" w14:textId="77777777" w:rsidR="00B30FBB" w:rsidRPr="006B7B20" w:rsidRDefault="006B7B20">
            <w:pPr>
              <w:pStyle w:val="documentulli"/>
              <w:numPr>
                <w:ilvl w:val="0"/>
                <w:numId w:val="3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Updated signage to reflect current prices and help promote target merchandise.</w:t>
            </w:r>
          </w:p>
          <w:p w14:paraId="6B2E200F" w14:textId="77777777" w:rsidR="00B30FBB" w:rsidRPr="006B7B20" w:rsidRDefault="006B7B20">
            <w:pPr>
              <w:pStyle w:val="documentulli"/>
              <w:numPr>
                <w:ilvl w:val="0"/>
                <w:numId w:val="3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Completed daily cycle counts and monthly audits of specified segments to keep inventory current and accurate.</w:t>
            </w:r>
          </w:p>
          <w:p w14:paraId="6390CA12" w14:textId="77777777" w:rsidR="00B30FBB" w:rsidRPr="006B7B20" w:rsidRDefault="006B7B20">
            <w:pPr>
              <w:pStyle w:val="documentulli"/>
              <w:numPr>
                <w:ilvl w:val="0"/>
                <w:numId w:val="3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Assisted customers based on currently available product, promotional and policy information.</w:t>
            </w:r>
          </w:p>
          <w:p w14:paraId="44A500A9" w14:textId="77777777" w:rsidR="00B30FBB" w:rsidRPr="006B7B20" w:rsidRDefault="006B7B20">
            <w:pPr>
              <w:pStyle w:val="documentulli"/>
              <w:numPr>
                <w:ilvl w:val="0"/>
                <w:numId w:val="3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Reviewed current planograms and end cap placements to properly merchandise items.</w:t>
            </w:r>
          </w:p>
          <w:p w14:paraId="0917315C" w14:textId="77777777" w:rsidR="00B30FBB" w:rsidRPr="006B7B20" w:rsidRDefault="006B7B20">
            <w:pPr>
              <w:pStyle w:val="documentulli"/>
              <w:numPr>
                <w:ilvl w:val="0"/>
                <w:numId w:val="3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Stocked pallets throughout shift to keep warehouse clean, maintained and organized.</w:t>
            </w:r>
          </w:p>
          <w:p w14:paraId="59CD415B" w14:textId="77777777" w:rsidR="00B30FBB" w:rsidRPr="006B7B20" w:rsidRDefault="006B7B20">
            <w:pPr>
              <w:pStyle w:val="documentulli"/>
              <w:numPr>
                <w:ilvl w:val="0"/>
                <w:numId w:val="3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proofErr w:type="gramStart"/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Greeted customers and provided immediate and courteous service at all times</w:t>
            </w:r>
            <w:proofErr w:type="gramEnd"/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.</w:t>
            </w:r>
          </w:p>
          <w:p w14:paraId="3181A5FA" w14:textId="7E9B79E3" w:rsidR="00250118" w:rsidRDefault="006B7B20" w:rsidP="00250118">
            <w:pPr>
              <w:pStyle w:val="documentulli"/>
              <w:numPr>
                <w:ilvl w:val="0"/>
                <w:numId w:val="3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Operated different grocery store equipment including balers, power jacks and slicing machines.</w:t>
            </w:r>
          </w:p>
          <w:p w14:paraId="2D9FF52C" w14:textId="77777777" w:rsidR="00250118" w:rsidRPr="00250118" w:rsidRDefault="00250118" w:rsidP="00250118">
            <w:pPr>
              <w:pStyle w:val="documentulli"/>
              <w:spacing w:line="280" w:lineRule="atLeast"/>
              <w:ind w:left="580"/>
              <w:rPr>
                <w:rStyle w:val="right-box"/>
                <w:rFonts w:eastAsia="Trebuchet MS"/>
                <w:color w:val="2A2A2A"/>
                <w:spacing w:val="10"/>
              </w:rPr>
            </w:pPr>
          </w:p>
          <w:p w14:paraId="1FAEFB75" w14:textId="6B68EBDF" w:rsidR="00B30FBB" w:rsidRPr="006B7B20" w:rsidRDefault="006B7B20" w:rsidP="00250118">
            <w:pPr>
              <w:pStyle w:val="documentulli"/>
              <w:numPr>
                <w:ilvl w:val="0"/>
                <w:numId w:val="4"/>
              </w:numPr>
              <w:spacing w:line="280" w:lineRule="atLeast"/>
              <w:ind w:left="580" w:hanging="183"/>
              <w:rPr>
                <w:rStyle w:val="right-box"/>
                <w:b/>
                <w:bCs/>
                <w:spacing w:val="13"/>
              </w:rPr>
            </w:pPr>
            <w:r w:rsidRPr="006B7B20">
              <w:rPr>
                <w:rStyle w:val="right-box"/>
                <w:b/>
                <w:bCs/>
                <w:spacing w:val="13"/>
              </w:rPr>
              <w:t>Activities and Honors</w:t>
            </w:r>
          </w:p>
          <w:p w14:paraId="16F1704D" w14:textId="77777777" w:rsidR="00B30FBB" w:rsidRPr="006B7B20" w:rsidRDefault="006B7B20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Served as the vice president of the local chapter of PBL while attending college</w:t>
            </w:r>
          </w:p>
          <w:p w14:paraId="476E07AC" w14:textId="77777777" w:rsidR="00B30FBB" w:rsidRPr="006B7B20" w:rsidRDefault="006B7B20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Attended state business competitions and placed second in the accounting division</w:t>
            </w:r>
          </w:p>
          <w:p w14:paraId="6329392F" w14:textId="77777777" w:rsidR="00B30FBB" w:rsidRPr="006B7B20" w:rsidRDefault="006B7B20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An active member in PTK, the local chapter of the honor association for keeping a GPA at or above a 3.5</w:t>
            </w:r>
          </w:p>
          <w:p w14:paraId="3F83A8E6" w14:textId="69B9A1F5" w:rsidR="00B30FBB" w:rsidRPr="006B7B20" w:rsidRDefault="006B7B20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eastAsia="Trebuchet MS"/>
                <w:color w:val="2A2A2A"/>
                <w:spacing w:val="10"/>
              </w:rPr>
            </w:pP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Completed hours of community service each semester including manning booths at special events and trash pick</w:t>
            </w:r>
            <w:r w:rsidR="00FA5C55">
              <w:rPr>
                <w:rStyle w:val="right-box"/>
                <w:rFonts w:eastAsia="Trebuchet MS"/>
                <w:color w:val="2A2A2A"/>
                <w:spacing w:val="10"/>
              </w:rPr>
              <w:t xml:space="preserve">-up </w:t>
            </w:r>
            <w:r w:rsidRPr="006B7B20">
              <w:rPr>
                <w:rStyle w:val="right-box"/>
                <w:rFonts w:eastAsia="Trebuchet MS"/>
                <w:color w:val="2A2A2A"/>
                <w:spacing w:val="10"/>
              </w:rPr>
              <w:t>for the Department of Highways</w:t>
            </w:r>
          </w:p>
        </w:tc>
      </w:tr>
    </w:tbl>
    <w:p w14:paraId="6B62E1BB" w14:textId="77777777" w:rsidR="00B30FBB" w:rsidRPr="006B7B20" w:rsidRDefault="00B30FBB">
      <w:pPr>
        <w:rPr>
          <w:rFonts w:eastAsia="Trebuchet MS"/>
          <w:color w:val="2A2A2A"/>
        </w:rPr>
      </w:pPr>
    </w:p>
    <w:sectPr w:rsidR="00B30FBB" w:rsidRPr="006B7B20">
      <w:pgSz w:w="12240" w:h="15840"/>
      <w:pgMar w:top="800" w:right="1000" w:bottom="80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  <w:embedRegular r:id="rId1" w:fontKey="{CDA17308-17D2-49BE-B31E-36DC59D24651}"/>
    <w:embedBold r:id="rId2" w:fontKey="{B3ACA38D-7233-46DC-BEBB-F5BA2AADCE3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F0E9509E-6683-4B21-B7FA-0919E22E1D98}"/>
    <w:embedBold r:id="rId4" w:fontKey="{268DBA2D-C1C5-441B-853F-38A27C629AC6}"/>
    <w:embedItalic r:id="rId5" w:fontKey="{5BBE8DEE-C525-4480-AAB1-E0A7036E3B4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D9737CE9-847C-403C-882F-AE4A7EAE9136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7" w:fontKey="{0803D52E-06ED-434D-8DF5-7534F41F4E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BF1635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F66F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F5208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AD69DD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10CF8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980C6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E86C72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CCE22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E8ABB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24FAED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39265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C28BD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7EC73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0A210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7AA1F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F725C4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DBE2FE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0A44C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4746A1F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A80CB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84E0C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E28BF9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6FCE2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1EA16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836BE4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C924DD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1A269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087CBB6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E4C98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F48FF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80DEA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2E92C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77E5F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4FEB6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BF6A85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996912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B220F0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83EC8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D485F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856B39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71237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A8EB9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EAA8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14272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C9477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FBB"/>
    <w:rsid w:val="00250118"/>
    <w:rsid w:val="006B7B20"/>
    <w:rsid w:val="00B30FBB"/>
    <w:rsid w:val="00FA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34EFD"/>
  <w15:docId w15:val="{74E0156E-85CF-4057-9272-479C86F63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280" w:lineRule="atLeast"/>
    </w:pPr>
  </w:style>
  <w:style w:type="paragraph" w:customStyle="1" w:styleId="div">
    <w:name w:val="div"/>
    <w:basedOn w:val="Normal"/>
  </w:style>
  <w:style w:type="paragraph" w:customStyle="1" w:styleId="topContainer">
    <w:name w:val="topContainer"/>
    <w:basedOn w:val="Normal"/>
  </w:style>
  <w:style w:type="paragraph" w:customStyle="1" w:styleId="divdocumentdivfirstsection">
    <w:name w:val="div_document_div_firstsection"/>
    <w:basedOn w:val="Normal"/>
  </w:style>
  <w:style w:type="character" w:customStyle="1" w:styleId="monogram">
    <w:name w:val="monogram"/>
    <w:basedOn w:val="DefaultParagraphFont"/>
    <w:rPr>
      <w:rFonts w:ascii="Bodoni MT" w:eastAsia="Bodoni MT" w:hAnsi="Bodoni MT" w:cs="Bodoni MT"/>
    </w:rPr>
  </w:style>
  <w:style w:type="character" w:customStyle="1" w:styleId="divdocumentdivname">
    <w:name w:val="div_document_div_name"/>
    <w:basedOn w:val="DefaultParagraphFont"/>
    <w:rPr>
      <w:sz w:val="72"/>
      <w:szCs w:val="7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spanParagraph">
    <w:name w:val="span Paragraph"/>
    <w:basedOn w:val="Normal"/>
  </w:style>
  <w:style w:type="table" w:customStyle="1" w:styleId="divdocumentdivparagraph">
    <w:name w:val="div_document_div_paragraph"/>
    <w:basedOn w:val="TableNormal"/>
    <w:tblPr/>
  </w:style>
  <w:style w:type="paragraph" w:customStyle="1" w:styleId="divdocumentdivSECTIONCNTC">
    <w:name w:val="div_document_div_SECTION_CNTC"/>
    <w:basedOn w:val="Normal"/>
  </w:style>
  <w:style w:type="character" w:customStyle="1" w:styleId="divdocumentdivaddress">
    <w:name w:val="div_document_div_address"/>
    <w:basedOn w:val="DefaultParagraphFont"/>
    <w:rPr>
      <w:sz w:val="20"/>
      <w:szCs w:val="20"/>
    </w:rPr>
  </w:style>
  <w:style w:type="paragraph" w:customStyle="1" w:styleId="paddedline">
    <w:name w:val="paddedline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paddedlineCharacter">
    <w:name w:val="paddedline Character"/>
    <w:basedOn w:val="DefaultParagraphFont"/>
  </w:style>
  <w:style w:type="paragraph" w:customStyle="1" w:styleId="divdocumentdivaddresspaddedlinenth-last-child1">
    <w:name w:val="div_document_div_address_paddedline_nth-last-child(1)"/>
    <w:basedOn w:val="Normal"/>
    <w:pPr>
      <w:pBdr>
        <w:bottom w:val="none" w:sz="0" w:space="25" w:color="auto"/>
      </w:pBdr>
    </w:pPr>
  </w:style>
  <w:style w:type="character" w:customStyle="1" w:styleId="left-box">
    <w:name w:val="left-box"/>
    <w:basedOn w:val="DefaultParagraphFont"/>
  </w:style>
  <w:style w:type="paragraph" w:customStyle="1" w:styleId="left-boxParagraph">
    <w:name w:val="left-box Paragraph"/>
    <w:basedOn w:val="Normal"/>
  </w:style>
  <w:style w:type="character" w:customStyle="1" w:styleId="right-boxnoborder">
    <w:name w:val="right-boxnoborder"/>
    <w:basedOn w:val="DefaultParagraphFont"/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pPr>
      <w:pBdr>
        <w:bottom w:val="single" w:sz="16" w:space="5" w:color="DADADA"/>
      </w:pBdr>
    </w:pPr>
  </w:style>
  <w:style w:type="paragraph" w:customStyle="1" w:styleId="divdocumentdivsectiontitle">
    <w:name w:val="div_document_div_sectiontitle"/>
    <w:basedOn w:val="Normal"/>
    <w:pPr>
      <w:spacing w:line="380" w:lineRule="atLeast"/>
    </w:pPr>
    <w:rPr>
      <w:rFonts w:ascii="Bodoni MT" w:eastAsia="Bodoni MT" w:hAnsi="Bodoni MT" w:cs="Bodoni MT"/>
      <w:color w:val="0967C4"/>
      <w:sz w:val="28"/>
      <w:szCs w:val="28"/>
    </w:rPr>
  </w:style>
  <w:style w:type="paragraph" w:customStyle="1" w:styleId="divdocumentdivparagraphParagraph">
    <w:name w:val="div_document_div_paragraph Paragraph"/>
    <w:basedOn w:val="Normal"/>
  </w:style>
  <w:style w:type="paragraph" w:customStyle="1" w:styleId="documentleft-boxsinglecolumn">
    <w:name w:val="document_left-box_singlecolumn"/>
    <w:basedOn w:val="Normal"/>
  </w:style>
  <w:style w:type="paragraph" w:customStyle="1" w:styleId="p">
    <w:name w:val="p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ocumentulli">
    <w:name w:val="document_ul_li"/>
    <w:basedOn w:val="Normal"/>
  </w:style>
  <w:style w:type="character" w:customStyle="1" w:styleId="right-box">
    <w:name w:val="right-box"/>
    <w:basedOn w:val="DefaultParagraphFont"/>
  </w:style>
  <w:style w:type="paragraph" w:customStyle="1" w:styleId="divdocumentsinglecolumn">
    <w:name w:val="div_document_singlecolumn"/>
    <w:basedOn w:val="Normal"/>
    <w:rPr>
      <w:spacing w:val="10"/>
    </w:rPr>
  </w:style>
  <w:style w:type="character" w:customStyle="1" w:styleId="divdocumentcompanyname">
    <w:name w:val="div_document_companyname"/>
    <w:basedOn w:val="DefaultParagraphFont"/>
    <w:rPr>
      <w:sz w:val="22"/>
      <w:szCs w:val="22"/>
    </w:rPr>
  </w:style>
  <w:style w:type="character" w:customStyle="1" w:styleId="sprtr">
    <w:name w:val="sprtr"/>
    <w:basedOn w:val="DefaultParagraphFont"/>
  </w:style>
  <w:style w:type="character" w:customStyle="1" w:styleId="datesWrapper">
    <w:name w:val="datesWrapper"/>
    <w:basedOn w:val="DefaultParagraphFont"/>
  </w:style>
  <w:style w:type="paragraph" w:customStyle="1" w:styleId="jobline">
    <w:name w:val="jobline"/>
    <w:basedOn w:val="Normal"/>
  </w:style>
  <w:style w:type="table" w:customStyle="1" w:styleId="documentparentContainer">
    <w:name w:val="document_parentContainer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369</Words>
  <Characters>2106</Characters>
  <Application>Microsoft Office Word</Application>
  <DocSecurity>0</DocSecurity>
  <Lines>17</Lines>
  <Paragraphs>4</Paragraphs>
  <ScaleCrop>false</ScaleCrop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Jared Bailey</dc:title>
  <dc:creator>Jared Bailey</dc:creator>
  <cp:lastModifiedBy>Jared Bailey</cp:lastModifiedBy>
  <cp:revision>2</cp:revision>
  <dcterms:created xsi:type="dcterms:W3CDTF">2020-05-20T02:26:00Z</dcterms:created>
  <dcterms:modified xsi:type="dcterms:W3CDTF">2020-05-20T02:26:00Z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YC8AAB+LCAAAAAAABAAdmMWyq1oURT+IBgeHJu7u9HB35+tf7uumSBU7e605x4hAsAxH0DiE4hTFcQQG/dEozSEsymAcglBZeBy2nyGTjH7wYuKLdj4It3pznToZabJy5KXrnOKojZEoFeOqd0eLgE/Y+XzUaXnRS7EmjLkrgmSSTrsfQMEPxal3mO2EgyfcW9/oJo+OfxzckIEGNF6Mirh107wBozMAiHdELEYWhCTzEZSGBDd+BNrnPG7r7I1</vt:lpwstr>
  </property>
  <property fmtid="{D5CDD505-2E9C-101B-9397-08002B2CF9AE}" pid="3" name="x1ye=1">
    <vt:lpwstr>htPdVWzbipCfGxx8fd8ZU8Vh/MRW4lPXy2K0PMZoLuUlm4hZ27vUi+92+ia/YDz4LvSlTW+dbcpEgeNCvksAGjaoY3pVw0lgNRWnTl8yCuZrZeXWIGCWlL8ticAZDpizYteWtIbJ53ukXGQDCYV/IPbWNSOMrIO41Q741h1aZGJ0U6XFia95oTV/c8jHa3NbyGbazYwYfuY4UOEPC7cQfHUt3D5RN5Z+KErfX4/FEygk84E84VjIwUG05u+TfLr</vt:lpwstr>
  </property>
  <property fmtid="{D5CDD505-2E9C-101B-9397-08002B2CF9AE}" pid="4" name="x1ye=10">
    <vt:lpwstr>4xXCMkH3b/Cj7D/MQgW1d3tq5MBq/2Q2pjx5kSQIHFxIjfnl34IxQxsB3mTsQxGsN7krdyxzgxp7+nxQ4ao5w+xeCPECROC8BpIYEl/GuC4aCY/pMkUnZ+A1iR+sO1bfAcItvMgNfXxW6HvkdE6nH8Jftme25ldTc1qHHB06imDPMV3Fmu1ziqdPH1Vr3WHrRaA99UxJZWbG2WXpgP0tgvBKpwQs5Nag2nW5RqAwclyNhYa1FIanN/KyaonZIyj</vt:lpwstr>
  </property>
  <property fmtid="{D5CDD505-2E9C-101B-9397-08002B2CF9AE}" pid="5" name="x1ye=11">
    <vt:lpwstr>5d+bhLcSWVqaJg6zCe/TGEo4sAEdOQzN3M1/q7CxKyetFPTWKjHXavJUrzlj7JEZgCLJXQPlP7TzOxPbvnjL7xmO0s0BaPwrkJ/heYbPVENbMAtDbEd5lGZvWTrm4MgJielMRuJtH3/GTaPzNLH51krQYtL1NPA4B+8Bm9Uoq97quzIHIbODEqk7OjRbF37m3ypb6TOxuHgoqpvluaYCR8hfFdGOB+rI6ENFtcGPVUY6CQku5HS8zjuEL10TAkD</vt:lpwstr>
  </property>
  <property fmtid="{D5CDD505-2E9C-101B-9397-08002B2CF9AE}" pid="6" name="x1ye=12">
    <vt:lpwstr>t+5zU72EueeBzQJ7d13KUwV7bYcayk2MCqytTRWMg+EXDtoE/ybyqXkdXVWxmFUatWa9nPkOWzP1+8Etbiw9Kk2bRxOD8RmmfbjOURyVykN4+fumvoFvKi3Oldp1Qq2Xi1I2BuBS8RbWIEOJgWSKZ/1ZVImJEiBUS44DsIbCubjqkVPERVTMayHEp9savrYrhV3RJQ4En3K9u9nxd9vEYv17PtUjOAvCP3avaJCiTFHF7dKumVf1rkpxrEl/cb2</vt:lpwstr>
  </property>
  <property fmtid="{D5CDD505-2E9C-101B-9397-08002B2CF9AE}" pid="7" name="x1ye=13">
    <vt:lpwstr>Ws59x4PB4I+DDcUo8n1d1cMiCWs6bhayBCZgj1MIi0lIUbznbZbwlkBkBcup0eRhu0DbQi0exd5mvAWsIcqmSqgqcUgvC1k1OkJUST73SoCIlxqtVPKX3RTPZpBT+22tclwJn/ANp9acm2SYlLQTVUVfPWMVJ6ts0cVIqcEy9nU49djFT4PQM8RWVxqUadIWKPGLGzI8hS5P9zL7PkUUt0bRSzNtjfmduqsl8xFVAWVRsNWgb6NBtZGjvSAwW37</vt:lpwstr>
  </property>
  <property fmtid="{D5CDD505-2E9C-101B-9397-08002B2CF9AE}" pid="8" name="x1ye=14">
    <vt:lpwstr>a5aLGKcJVr8aPo7bSYmM3K0xEM3F7mCGqVbJWKMNb0I0/9JaFZeNU9hZU8AzTcVy+UnmskAY30914iK9CppLeCyJ5Dpk8TsqTuVY2fUmsbYhpdw8cFLQxfWJ2N3JQGaJ1gdcDdqY/eepCSJdm+WfN9KRxGHmvpJHLCdEnCbqQZgjEeR78uF8j81ZNosr54hyapVCn25xIQEFy1KXNdusSLRLahJVuFhMIC/06ffhvCrnxWBbpQw/VVhVEwYu1Tu</vt:lpwstr>
  </property>
  <property fmtid="{D5CDD505-2E9C-101B-9397-08002B2CF9AE}" pid="9" name="x1ye=15">
    <vt:lpwstr>M0yc8Q3n5BA3axtYecfDdxIbHW8bgHZL/nm60eZFC0mZwDm+4SACTm9i72KZsHXZ3EEUcbyfmFC9oDaNcQKvDPkDFbRJGwNrnAhuRJEp5VKyTCGRSRYlB4BBlgBzY+HzXy/+w6Qcj1SqtKgctCtplGBz5mBck72ey51cok/uQc5JIOTKxX2RbQ1TsqrbReXmXBrxfkuHiDpJSLGRZTiZPovrzUr0+OyVPYHEggZ/XFi7Ws3j+T1iP8VTk2rAuxi</vt:lpwstr>
  </property>
  <property fmtid="{D5CDD505-2E9C-101B-9397-08002B2CF9AE}" pid="10" name="x1ye=16">
    <vt:lpwstr>EEG5pa8i47VKdWP6fTAPPKL7+KCkbHvjVEsoBRpOnvg3W9Zpnb/+uYiYnDLZPiKlJd8HxTwOiO5sbVeeOeg/TMRQx+231/aPvfAWr1Yiv7zEwP8KKDZ04EgLZzmWPpJryXRx4hWrkVB2hpCPCLZLHD9SMSC+FKm+5OmrRs18xBs/FCy+YqfCwq+T0HNriKzSzAiY5K7P2gcsOY6DaLQpVW/MlPopliLvO60plGhff4tAk/QZC+y6KRH4HL3vLm0</vt:lpwstr>
  </property>
  <property fmtid="{D5CDD505-2E9C-101B-9397-08002B2CF9AE}" pid="11" name="x1ye=17">
    <vt:lpwstr>inn84fisL+P35MEKPlWPyM7lzEUV2WAE04Ce0SMltsHbldvyFSnaQTfwXXO6U5AFmda/zHGD+LMKC/YFhWIvJ88M9vCZvKWB0tlFPq/Pm7FIELN+SRtAUe0Nfk6Y+9heU90N6Xf244CAx31/pUxxG3/y10Kio5+PGM6S5YlbQly/T+kBZTjRtwe4fEA62acWgBfgUYLmf/MTb7yaWeWql2iLs8OpPe6L81vTOeyJsBnSkcpuhiujAOujueknoLx</vt:lpwstr>
  </property>
  <property fmtid="{D5CDD505-2E9C-101B-9397-08002B2CF9AE}" pid="12" name="x1ye=18">
    <vt:lpwstr>X1OHEC51bqLTbGTvKicfsDy+npEpK5/tZF5dZ0NIAeD5gl80Imf147cbnElmXeNHsllcguA3qo+h7aNe2wrUiZIh7vIBnD3lswujmX61UwXODvpeOAiViLZD/yN3fQyUZ+PaXllfg2EDiomdiH/OX3B/OR8x6XAaYErNBcpWw67Kpmide8FpgajmDKNaEOOEpgYFzkt5MwfMcxMCHXvbQ08tN57ycVvl27C5EAGTVlzysWN3nV9f0DpO8ur/1X0</vt:lpwstr>
  </property>
  <property fmtid="{D5CDD505-2E9C-101B-9397-08002B2CF9AE}" pid="13" name="x1ye=19">
    <vt:lpwstr>SF82N4YLJYFgqIVJXyFbI+vFOpPfBLRPUHZvRsHuWuoO/64H1tDi1lz5+Qxf7ejYs5NQaWqyAj2ekR9YbLrIeq+XIWbr5mLzDVUpk2UNdLywM3z41nhQhsMWfSTg98l+hN2Bqleo0jCcdptbdPoRJrw3si9+Cgi1SjeLtpWuhjtuOUG2rgJIhbNJK/ijXXDOfMJ9mezgDZ+Q18nldJgLqyP/MX3jS4jLYO9yJ988n/+J+h6DrjWr7kT4PY/WVmW</vt:lpwstr>
  </property>
  <property fmtid="{D5CDD505-2E9C-101B-9397-08002B2CF9AE}" pid="14" name="x1ye=2">
    <vt:lpwstr>KbM0hb69zBK8obuPV05XB71WL4q0A2mK40wbyyYfGLg1utmfaETaqBORn3hJYvKbdY73SwyFeHZdgNKEORwfmngRR/wHJP7qxaRXH3y/e7Xj+WovO8SNh2wM9tGiTniQqbzHvMqqXl4fSQe0+As3wqZLCF3cWssP5hOdaG+QdDvYnZ1SOvWlAwOqhAjtcLOV+Vj0fM/fgv/WtTkDssf/WHu7d1Ix4rVnG3RELAWlZSkNAVGLrj6C+InAdUv9+vX</vt:lpwstr>
  </property>
  <property fmtid="{D5CDD505-2E9C-101B-9397-08002B2CF9AE}" pid="15" name="x1ye=20">
    <vt:lpwstr>9cBtE3chaxthQAL+IoP4AYrGivcJb6nF0TE4lPrYL7+9cEF69BQaSshCLUSBVhZ8UHuEnC3D1COi+o2lh+e5Q+9bZbszEF7fuh84kE8yphUMcQODjrTFxqA41KhUK32CO1SnN+CPD19J9mWtg3ogtCRp/mphgtk/nz1t4uOL/hjXU2v0q8FKWhNXk8sQT0z6pp18y37qbVqEG5VH04ajqx2mxmiqr+w5bLX8Uj+HPw6uekEgefsicNub9H0JQ1h</vt:lpwstr>
  </property>
  <property fmtid="{D5CDD505-2E9C-101B-9397-08002B2CF9AE}" pid="16" name="x1ye=21">
    <vt:lpwstr>jemhrwU16/oYxAN+5fpVhfV8OLqG6u7SBLOe9rf3gQ9SbQ9U41Gd717yf0AagnJ3N/VvzdQZngS4iUa+tKnT3j6WLR12pahuRWh9kus/bPFnasaAtOlLfiCfCpSbYHXYFbup21sOr8SnGz3Gm8N4bjKhkKCr1Ig0KhaTfZbEd0QjmPa/f/kLFk/BNqAOfmiTJbZ1cjvKPVfxMQORsL5sGvI0n3ZmipuZLCeJhzHgBQ/MCCOEqG8yyuH4/OoClCH</vt:lpwstr>
  </property>
  <property fmtid="{D5CDD505-2E9C-101B-9397-08002B2CF9AE}" pid="17" name="x1ye=22">
    <vt:lpwstr>XUgT3/JqTnAUSEmvHpoVVPlEElklc0HoA5d0d2Gv9Hv28SJvcEXzNHNQ08JQTzVmsZ5TeFA1LalBZYjpM+teUsziPBMJF490nBA/GwnrRVq5dZZyZMxfunrjZ/9vO2OzRIqr0tJkeS20+nCTmc88ey5yQbm2lSl7enyr0MQtsrEsB+ujN8CBoSPeOdctXT/I7d5A/vpVEJ3Pw9HfwL3ghwyDyVB6UVVqzyq8Pe3FNLooNxLn3/OWL1xTf4Wox04</vt:lpwstr>
  </property>
  <property fmtid="{D5CDD505-2E9C-101B-9397-08002B2CF9AE}" pid="18" name="x1ye=23">
    <vt:lpwstr>K2b8RK33k8JnKFv+rP9DrccdvDW3fjslF8bqNaB0KZ+IiT505AJuvuM1i70bvW0QqNTtNevXJvbCDIoQ6AcD4SSUMd+GJKu+fYF8U/P5mSXIn0CLZgTza6SY47bJpYtf9n2tNW82E/EmDmjwqAhoZz+R5tGCkb21z34hxtEXYhXuZSH31HC98NpI0D8Hb14xuco4LUWVABQsC2iB07PvT79ZeOjGsdIwE2KLLcvpw2Yc6Cg3a2jyT3sqxkRe9Tk</vt:lpwstr>
  </property>
  <property fmtid="{D5CDD505-2E9C-101B-9397-08002B2CF9AE}" pid="19" name="x1ye=24">
    <vt:lpwstr>gr5jmg+h7pdp9GMylTOnCPqvKXCL4Zl+iLTPO2VEhiaHr5NovxkLNvchbfIuOSbBwacJ4xx6vlm8Uw3SJRx3EAhBScjd8q6zR+3Z6aOk5pGRZZPK3AiqIzX31psx3mVNyZThCYJ7szk5WaOB9DAA5pQFi44yje/9F3uNbmRrQCCm/DcvRhH8mTr82zY0SyKeto8rmRkkG+zR/lnzn0RyE+pu+O14PQLsgiThxVWfVmQpiYWseeAdfFGdP7WoPZs</vt:lpwstr>
  </property>
  <property fmtid="{D5CDD505-2E9C-101B-9397-08002B2CF9AE}" pid="20" name="x1ye=25">
    <vt:lpwstr>zXvHdQC9v1a4+tISaCxb0dihrSBMm+dQMld8gI9ytyMlpd3FgA6Pw92uAIm6icgKWF/PmRBqzo43Dq55MgYDhVMdi2VP7MKPFpnmbm5W2/af2s0EkWt4YpicDNApb/QTvLAIqmh49+Yooyk7e0dTDMKvb5QD+HbE1Kobiv6Ne/lhKdOKN244lqoOcg0D5rDjVRdQrJJ4+FaOUPS/n+IVFVv5MhFnVRulQyNacI2JvCHUO9mdHzp/dQy4CaggJVl</vt:lpwstr>
  </property>
  <property fmtid="{D5CDD505-2E9C-101B-9397-08002B2CF9AE}" pid="21" name="x1ye=26">
    <vt:lpwstr>buPIHSLRnz8pK8kzO9HQKZDnOK+xml3u0jeAS/bG+LUAvD8OOCNvh0CEnLnZLPdeHTu/5k5dIcviyfMM2p0mzIIbTxXRwqrq44fxZZrVD9kxO8dq+UA+aZh9HvMYRH4MDjABptHXyi6YsGRcaj/6sf5GNS18sjvdtF2etgIYZS99zfEsKwG5FEUNYCGRWbOnLFT/ljBPhqYPpx2v5x9P7XnFqKg11AxAdtdLWQh3MI1seNn14axmvAcgg74zwR7</vt:lpwstr>
  </property>
  <property fmtid="{D5CDD505-2E9C-101B-9397-08002B2CF9AE}" pid="22" name="x1ye=27">
    <vt:lpwstr>K5vfcH3zDmK14/+xGSGmZ7yjJOADXu0QHzobCdJ4jjiE3PBo8xoIZ6a7YV5ghmDWXaTTgTUMNQrhiHqSMLVQ2XzG813/UOJ5+uU804TWktlFtkpTi2TxSqwx9NAymhGVPUm9aJvJqd/7XuBz6lJuMdWU+b+dB2tdbjRh647/aj9UYJZ9p8Xd5t0QnAmsPxuH0NpmUJOHWQG/DYoqUXjRKzqeJo0tR0hyy1aafGWNchcQihsLDKZ/geEim4IfKvd</vt:lpwstr>
  </property>
  <property fmtid="{D5CDD505-2E9C-101B-9397-08002B2CF9AE}" pid="23" name="x1ye=28">
    <vt:lpwstr>RtHrF5/3rfw6XXGaMCD80RNuWT0kOV6QWbukuYrxRvegL6Q0tXnPCmNRxLukv6aTM05vtwr3BUe+kIG2BiASLDSx1Hs72SOkdZndaJ7jxGeFazEnVBAo6UBZH8m53jh7wMGAIdA+6Ni9/HGrxGosiuMmNwmyAkdWPQuyd8H8qqWh5v30ZZA82vlyb11ICBX26z2lcgaLKOVypsr/PJvyClW2YiCn6F8FwsJne21suelvJZKB+P5/f3/X4JLrsz8</vt:lpwstr>
  </property>
  <property fmtid="{D5CDD505-2E9C-101B-9397-08002B2CF9AE}" pid="24" name="x1ye=29">
    <vt:lpwstr>1YozYq2y/pIFdfau/jbECjECcz3W9Ej0zH7W+XW12FtSzvzATBherOZDnq9FUaGkAHqYC0WIz36DZB6+UOgxtFlb49EYrfWVqrkhA3Fs4CR5bnbsupHoivj/zdTTtbR1+gBHBXd6/M/jrJK3yN++vb/wENE+fBzt1+CPBUu2inxarNd5/mLeYpfbVGDknMxQ1rsu+AghbhrvQw088KgmAQGDsXB4p3CsA/U4qDAuOVLvsKMJxAENYOUvFZtppdF</vt:lpwstr>
  </property>
  <property fmtid="{D5CDD505-2E9C-101B-9397-08002B2CF9AE}" pid="25" name="x1ye=3">
    <vt:lpwstr>R6RQ0Ivn/mzkazdE/k3A77mcWSwUrS+GoLWFEpj0BXDDRcL81eg/OEM3yjLqV8uHwl9d3zfAAAwmRVhUBF579SZaVg4E3ract0Br2liMUj4n8WvAZtcKK0AfkJLZH3OVJ05Ik/EumDnxoBkCOEzrRJD4J6Rf3oM9y53Pnvl4X8Mj5wINMhpa25ntEY5Ugzu8/qH2yy476mta4vZGTRsOb9NLpNKZu7eaEUeyWpsTZETAk3IiLhV+uKWldYdk5vc</vt:lpwstr>
  </property>
  <property fmtid="{D5CDD505-2E9C-101B-9397-08002B2CF9AE}" pid="26" name="x1ye=30">
    <vt:lpwstr>c7l1fYaDm0GrL9e1+q+ZqFyFtZ1aWL3DGQtFs+C46quBLKjl8bwtHLv+YSsVKRNROod+PWiHoA3UnUsI27DKCJL/ejJavxKoZ1oiXfj9Shvx4ljn4Q++w9NvGvrS8j30YZ1SAf3WccMDQsTfyiPGhTnf6z8ka8Om1ZkovlrHVXxO3oRsG+/wCl2Uli6m/kLNVSWuLpV9zwz/SK2858XhbCTIMf1BuS8AG029ZmClN32n9SS+FbmHgAIDZaIZiTn</vt:lpwstr>
  </property>
  <property fmtid="{D5CDD505-2E9C-101B-9397-08002B2CF9AE}" pid="27" name="x1ye=31">
    <vt:lpwstr>sf8m5wBLEygT3SYhrozqG24El7oDoNEBM4QUUdXUxE2ABBGV9g1jox2Kh7i6vMHxDXYFq89HgJArSCLKdVboGqw4zq/YCr4/jtZsxr1eKj8Z6GkJlCKg0fHx79+9PkOo27r4wgR+zwgym/aoHJ4wleIuEC1cBthCIZXNawYcvfZSXyo3GxYb4IBe6lT1pMq5uWiMqACNNU6TcN8CrfKLVzvAClykSHPjN7BVc3mbEVVmEXjJW+fdwTatgNpXv4v</vt:lpwstr>
  </property>
  <property fmtid="{D5CDD505-2E9C-101B-9397-08002B2CF9AE}" pid="28" name="x1ye=32">
    <vt:lpwstr>F5Rvdsz1y30NgnP4rGU66DvbnCinwVJBs/04Dsv0b7IF18CYJdTzejBuSnsT8duNiH57CGv+9sGnanZu3hD7AkR4I3GhZIGtNj359WbZQ/Tkxy8WzlIYDgj+SX5yFkz5nreGInses68BjPd5W1K6qB0FD8Ni47+zEadBEyo79uTceBcnGkZJ07CcsgfmN4tT5rm2OmqSDM7PLn/CpTk8nfgP1MDyx0qoJqvCBncWrccR9uUpyl9nNfaU3ziMujv</vt:lpwstr>
  </property>
  <property fmtid="{D5CDD505-2E9C-101B-9397-08002B2CF9AE}" pid="29" name="x1ye=33">
    <vt:lpwstr>Ual11nrWPnCLdHZBL9tsS0q4WBdw7gzZECrqKdFKFUul6WfdovXIWPfe4nzzJzXq7XLvdmz6LS2XnHo6zKqO24sRvL7y0jVB4Ewdoc9UPV14pshFrej1ALMVMMLT1h8LMiR3F66u/9vNXcT9WX//MtEsNisD+Zo98GNVvpzEj9uEbIfpgSmaPQnCfckON+YgdVCMCVZuUe8sf2e+Ps/CXaDg7XCQ5/RFsQx+7Gcy4X0Q668lZd1nu69RGxCodEK</vt:lpwstr>
  </property>
  <property fmtid="{D5CDD505-2E9C-101B-9397-08002B2CF9AE}" pid="30" name="x1ye=34">
    <vt:lpwstr>yXiE4nYVS91QW1QxrPKVtDpHrDrVjQbrzSEfwmCMCKGj2g9r3INvoIiAuu7dffYq8t8HNWNKn/IG+bhaS8YkPYeZOkUrotLUGedJn6GqRphnCyqV98hCmj1I5tOneB61oTyZWkGwGQt9/4i9A7Lldljz4tcLdo/mplZFMc94Fs6DKyGwO5fyylV5KSIKa/+TFnbvyjNXT/K09zlAjuNPrxJ/cWR8xxqqHeK/26awySmaZUZ/XCR8Ro4fLq3afDw</vt:lpwstr>
  </property>
  <property fmtid="{D5CDD505-2E9C-101B-9397-08002B2CF9AE}" pid="31" name="x1ye=35">
    <vt:lpwstr>BH9I8rBOBPwXp876i0WSAJC4eV1cYdVFBckYV8AqtX0MTwlF9tGHAbfY3ydg29teAnNZ73TQ9oyXVUIPwOHy9GCFaNmOd5qbOT5x3GoHMgdNB7P8vv7dKjwFeFYVbM96BvNRzyWe/vzmAAKJOfvzeE/Um2t7N/fSygfo+mDyEZBgLSXtdDEXffmLJPP4TxpT9EhzfFRBnQF5DdwXoI65Yr72q07vgiOfn47aBwh0+XdId75Mc5JCaTtOnc065+R</vt:lpwstr>
  </property>
  <property fmtid="{D5CDD505-2E9C-101B-9397-08002B2CF9AE}" pid="32" name="x1ye=36">
    <vt:lpwstr>8SsSwes4+vdfB6ZMIfBQXuKz20R/IfphK9g5ToIlX3wMfUAzIIn6oGB/RabZM1FDOzryTr/k9EQekDLLHHWymeV9i8oC5Hoo7Cmjs1OnBcjU1QhAXMyZTkL4IYPgxGvCfUbfhJf5+xy2of134nEhmYfBD3OTqXJjRrFGYvNBYbLk/YLkxxB/uLR9el0Ccuq2fxc/UqvMDOj90zk1NW9jQ6GHgpcB8gYN6n/wBZ1KOP6RsLzEEW7rfr2AGNy2f5E</vt:lpwstr>
  </property>
  <property fmtid="{D5CDD505-2E9C-101B-9397-08002B2CF9AE}" pid="33" name="x1ye=37">
    <vt:lpwstr>oJjW1CNjk4P4qgmzEWqPKvJ3njqrcds6nevHTtqAwB3y0LI6UEC/Ro2D2czS2U9x0lEVpbGWEWBt2ZDpw0cZfED8bgcNVBvoBPOi9FMAqvd+KuONsre66kFgf/+VuI8deB84l/AN5NPh1t4PBtWxRInZTMpNm0Q93OrDDZwViiPsPj2Y7eqDpzg726eX8D2dyU7vVOUh5pSamCUBwVgF5jeRyANkWtzNV4wFxb+Rc/vsZXq0M2cDHq+s6XEsOwo</vt:lpwstr>
  </property>
  <property fmtid="{D5CDD505-2E9C-101B-9397-08002B2CF9AE}" pid="34" name="x1ye=38">
    <vt:lpwstr>Oz/vWIa6oUxfv7TCCJPz/fNo9D+C1ioWcGY+KvLs9ueyoRIi0ejKgJXdCq4ZI+k6CatcMzkE8LYDO6nTbiWoe3Mnaeiafd9qJoD9dFfGw0L9c/X+NAeTv6vEVO8tyEHxL2h8kli/rrJGaXpOkW0/1neWH8i7gY+B4dBTmG/dvRdOjDdZfCQCvmIKAc0tsjO/H29mS6Jlhz56ZPOnfaMQddhYV/RCYmufsuC90cfWo/2x8lBMvodLvpswOpDKRRO</vt:lpwstr>
  </property>
  <property fmtid="{D5CDD505-2E9C-101B-9397-08002B2CF9AE}" pid="35" name="x1ye=39">
    <vt:lpwstr>8QIZ/fZP8sNEV3F7yKxyJJKbnkzggYAdQNrvNTJgL+sEjS2mn1H7shhX5WuKrJ/ozt0H/Mztq4HRp0p2zc4//i1534TIlV18gwpeBAR7ln7BUHBTuk9zuY2n8Ry/sDuQPlRJ1Sr077eB5IR4h46ENIjeEGAXb7W1hX7mtGyFapEoImwxVsGNWUSINvjlzGC69X28crJJn6WHdbetrk7dfCbyigSHh8hpfYQonNA0poJqvLWfLcjS8746SAX+uo8</vt:lpwstr>
  </property>
  <property fmtid="{D5CDD505-2E9C-101B-9397-08002B2CF9AE}" pid="36" name="x1ye=4">
    <vt:lpwstr>29Wg4GyB7q5JzttAZMtPqQFG2tbEACMH6vD4pIwlrYW6V68HerTB8Af1osyyOWGoU9LAUEcL4J87UJpel8MkWIcz0loanKHnLWyh2edSU58V0sffpsQiy79/Cuhb3LYKRQCW5XNpZj4jE3JsqkIYqwynS5hkyN/Ao6JWvDj/QjuC3NUuXmtJamrY0dDFtALnSqihS8aEQjOrPTrLuYNxhmETOoD7atqccaxKqRK3E0tMNwt7/FmRbu3XzgDqGz6</vt:lpwstr>
  </property>
  <property fmtid="{D5CDD505-2E9C-101B-9397-08002B2CF9AE}" pid="37" name="x1ye=40">
    <vt:lpwstr>fO0HMg3NT9Cvu16gFY3tqZCJY8+kD86t9mlp4lsBHKAXIeOyUmuUbZce/C83TMfl4CPwCeNguex7H3v9Q2IuVSUlr3OQeiWux3rCAWSuFI2UjD1/3uQv3Kw6iNyBEK0splblD4L/RoMdcX1xBRHPA70LfachdB+DeGePBJKWOeYaNW4iWV+hEAVQUsvKLSIRsXjgm+JF0nlKQSh80kHhg5lifiGalYBWAUWTXH/OWWV1gCSZCEOxMoaQ/rPPzXl</vt:lpwstr>
  </property>
  <property fmtid="{D5CDD505-2E9C-101B-9397-08002B2CF9AE}" pid="38" name="x1ye=41">
    <vt:lpwstr>SQY+xuwDuCs0FHOi4INpGVqqd45Tv9t6H/Y9qCgOen3K6KD1BZmctkcC8FeevEir9PEYt5GB0+rvBkHVHWa/nRX9wLCYoO/VblZwXaCCjdA+6hWGrkccDtDD2XkTyrMzY/GfWfkpUMORkT2gmxV8mNYw6T0j2Vuu5RD+C/MvO3ggh7OGJz7W93lsUCYDv3TMe17rGXF3WSoLXkmV/KukGbPHCdGOIppyLw2v8PIyNoFartP6qFcEepxggyww+iT</vt:lpwstr>
  </property>
  <property fmtid="{D5CDD505-2E9C-101B-9397-08002B2CF9AE}" pid="39" name="x1ye=42">
    <vt:lpwstr>jBZ5MPEaEZm92DU0x80xQpeQSDyzm/9vAAhpM5SkNvikBAc4/4cbSk1gxStthQUPjvWV3+424CtscUqay9aeSehon8YzzePPH+rSGW0WcLZ3s029KzV2dx/F2PF9w45K/Cma7RevKzOY/DJxK+eC/G+S0invyMav4kfVXHuSz71s9/Hr7Y0CtjVlwvBw9OTfyXom9IahBy6FabBKv29xckn5+HuXIAvSAXWDBE3FX9XVPLXs1gwWWzETQDp2YhX</vt:lpwstr>
  </property>
  <property fmtid="{D5CDD505-2E9C-101B-9397-08002B2CF9AE}" pid="40" name="x1ye=43">
    <vt:lpwstr>MttHj9ZRv0743/YTiLihHoBFeNHWcRQEnovEm5lx+FqrxLeJizaMyUfrFgbQ9TxY/0FKke+QLpgC/2k0JJtkbGLfpMR+Qwpr1VYHcm8ksB5lsv7Y8GHRoiPrxzutd2ZaY6lLh+y9u49T9gzvtzosmg97R+aHYDk+vNBa9gUy2TNU/PvwhCShQ7JDA0mpxDp6mD//aAhoQBqyRWkrkqhIEXdsvOyTM59K9zHwh/AdIWfM5R642+6hv2a9xVMuzfK</vt:lpwstr>
  </property>
  <property fmtid="{D5CDD505-2E9C-101B-9397-08002B2CF9AE}" pid="41" name="x1ye=44">
    <vt:lpwstr>BHdwFG8SGWJ05PsTlSzTTJp0pWIGXkH4fKujTKpStMFS1oK/nL8IAYjz2it7o0lZBMajBa/RnlZYICmSqphUIcHdTK6B4KNiID/YulkVgsSXg6bLVfreEGzS3X2Y0s1fD2iuiihPlY+3ntKCbBfdK2aaNrgnXHlhsvIiOfxRlf39SjG9VHhxo6m6J6k0sf6pyUwFquDUf1L/9xiL5JUEf62hDo5YeIqNrFXJc2bNqPY/0JA9HeMAJLd2jWFUQeJ</vt:lpwstr>
  </property>
  <property fmtid="{D5CDD505-2E9C-101B-9397-08002B2CF9AE}" pid="42" name="x1ye=45">
    <vt:lpwstr>mPbWHPz6x2E2x+hou2IRchJ/Z82i3Ydqm9vmNhQxqVfYMGxGmjawvWyaR7UoyFz9YswAhOk3PGKieaJRv8d8SNCBqnTAsC8d5aYh7wZ87u11ZHP525LXQKra7Knb4TrK1Xq+hDf3rIAh5alQX/LRAvskFmx2PjVMYQRDsh5uTYnmjFqL08Hpm0u3P5GUIWn0j3xWgsNJ2U5JMYvARv0eeUpcTCqWGQp7u4+PzwKYFcOGOee1cz904YBcuc1iJpP</vt:lpwstr>
  </property>
  <property fmtid="{D5CDD505-2E9C-101B-9397-08002B2CF9AE}" pid="43" name="x1ye=46">
    <vt:lpwstr>5VGgXVyzihguRbMSQavw0K/9Luhwxa86WZYUCo+83MVbAvfGmhRAfB8tnFt1wCalfWLPwcQaPN0qjPqBJrA1cUyr0sxcbCWKuNhJJLlH09iOcsDvDDJm+iH+TFYHqI3xoafDETG6UvqtDkR7E79NWkS4mjkW7RMC+w/nR4OLeKsuaU6WgEB0yNa3Ab1KyL9Et89nAGbW1JVxGNgu4xixj0fzVjb7WE+jDt10I8g7Y8MQwFCrpPhLC7zn861fw4X</vt:lpwstr>
  </property>
  <property fmtid="{D5CDD505-2E9C-101B-9397-08002B2CF9AE}" pid="44" name="x1ye=47">
    <vt:lpwstr>3hBNiRUZM2ImvwS7+dAaFLDCru4q9Y4gLCXVS0D6NpVGG+NaXOLBQwgTbSUUjZqzQtgopIjCXuCZR4kh8a+2W7xhHEy2WQ6GqS6bNJwywiSeJ5TF4VfXEoqDrJjr2TccTw4qL2HvGPPbmuXSBx+uBsN7qIcGcxjIEKCv1xu+b/F5jtMoqWHASVHZw/obt6aIPa/JoalV1T/4BM+kpZocShPg5052MRB0MlzWop7At99tYz7xb0J9bCh/xrWZgqw</vt:lpwstr>
  </property>
  <property fmtid="{D5CDD505-2E9C-101B-9397-08002B2CF9AE}" pid="45" name="x1ye=48">
    <vt:lpwstr>0fFLlTcBqRZdFcSVH9dbkP8DZHePeWAvAAA=</vt:lpwstr>
  </property>
  <property fmtid="{D5CDD505-2E9C-101B-9397-08002B2CF9AE}" pid="46" name="x1ye=5">
    <vt:lpwstr>ulrZKTQLFgf6OSu3EuP/tGEjr+fFXXMzqepWvLH85jWyCDagbN+Acn39bpIGATWHgfF8QuvMQHyFSK/OpGfwme/bbgP6cEz8g67UysjrJSX1vhlNTs9oYB1+x/jf0viPEcw4CMPLBrmQXdhds/cFHOQkjy0ZbVHCuU0DoG4+gbh+44pZ+jTNdaAAQKK8lQxX9jZBSSne+YcGeODtvqb3/6Y3vS2NKe8JmlTILR3C5wlFU4CM8cctoxOnL3yMQQ0</vt:lpwstr>
  </property>
  <property fmtid="{D5CDD505-2E9C-101B-9397-08002B2CF9AE}" pid="47" name="x1ye=6">
    <vt:lpwstr>NVLEbrYE6xOsBRoRQQh8hoQn+pIyP0sgp/PpMzynkRiz4fbWGx0wd94bHuNFasGvrbHyF1S4YoRFmOObP+XW3SVXsKymPjnuaOSk8F9sdd+ltdlk12XGnG+9DWkX8xfopw7H84g5i0gU3gOJeT0J1CnNNZWgL3d33QVFf2g+m7EeWW1Wlj1PlBwLf68/Ez9DUE9dS2n0BZtiE4btPTglnCMQQk1Xd/dOsp4/5k/agLUWyFSLCgJnWEJBUrI++De</vt:lpwstr>
  </property>
  <property fmtid="{D5CDD505-2E9C-101B-9397-08002B2CF9AE}" pid="48" name="x1ye=7">
    <vt:lpwstr>30BXBShKhDYWCINTYLU+Iq+ZG0mzHkXPJgyfLCS+5EvaUgJ8SKmgdleJhdavYuJ+8RIzPqcf8GLLcwKsJ1ggSn1/rGCG3pMa8Dd2lAoMbuOZ33CO+4wmqofYg3GzoXk4OQM0MsB6n6DomxjOv5xH0Mu1OAV/GBekI149XMLSTmof5eDO93oggsYKKUTTNs1h/YyfO5qi1+aH+ViTMRS62eYuFm3uzgUFsFAlHJ9SGHLD6RgEEvaW29Ba9BwG6J2</vt:lpwstr>
  </property>
  <property fmtid="{D5CDD505-2E9C-101B-9397-08002B2CF9AE}" pid="49" name="x1ye=8">
    <vt:lpwstr>f4xoMqyx9nYQrzkqBFk0aIb7hrXv25Kg7YQ17QxsmTLsPBj9VyfyK9D0sBdsgtr75y85Z8rNc7dF1i9rOcoq5LFIq7vR1egBH1ix0SLVtPgfUv7aToANECnQrlagG8hdCl/uBV8Gbzick3hKbMCPbdY2adq3hWQostmqwSciEOMKhy73sciSvfYhTtBQRpOe6E6Tdtt3wFDVNKxHdq0s2pHbEqAXkNzpHr9Li7jaE9gpHU7Ng6c1k8cN9iC2Dfm</vt:lpwstr>
  </property>
  <property fmtid="{D5CDD505-2E9C-101B-9397-08002B2CF9AE}" pid="50" name="x1ye=9">
    <vt:lpwstr>77I2nnYbF5oONu472Qsg/BBk1clefzFH4HVVmOy2TX7ZHPw5mbqaLXeApiDxjQyhd5oQQgn6A7e0PC7SiKxc9z5/+W9Y2kFIE+62hWD9wImi4OK8DboeRgbftNTJS6SwAP6YmWl+w33/6gsnqST8SeNTMg7RNGnt4EyyZ8ByGSYrRJi7D1SXtVZ6fEDuKtIkWmzxO9xkOGZKhLpP4FI7AxQ/CWn5vgKIF7qX1Nxnkp2x7DUHJ6B1ep7Im4ia18/</vt:lpwstr>
  </property>
</Properties>
</file>