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Style w:val="divdocumentdivPARAGRAPHNAME"/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/>
      </w:tblPr>
      <w:tblGrid>
        <w:gridCol w:w="20"/>
        <w:gridCol w:w="12236"/>
      </w:tblGrid>
      <w:tr w:rsidR="00F40774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F40774" w:rsidRDefault="00F40774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084B81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tbl>
            <w:tblPr>
              <w:tblStyle w:val="nametable"/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/>
            </w:tblPr>
            <w:tblGrid>
              <w:gridCol w:w="4498"/>
              <w:gridCol w:w="3240"/>
              <w:gridCol w:w="4498"/>
            </w:tblGrid>
            <w:tr w:rsidR="00F40774">
              <w:trPr>
                <w:tblCellSpacing w:w="0" w:type="dxa"/>
              </w:trPr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F40774" w:rsidRDefault="00F40774">
                  <w:pPr>
                    <w:rPr>
                      <w:rFonts w:ascii="Century Gothic" w:eastAsia="Century Gothic" w:hAnsi="Century Gothic" w:cs="Century Gothic"/>
                      <w:color w:val="FFFFFF"/>
                      <w:sz w:val="18"/>
                      <w:szCs w:val="18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084B81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:rsidR="00F40774" w:rsidRDefault="004C18E9">
                  <w:pPr>
                    <w:pStyle w:val="divParagraph"/>
                    <w:spacing w:line="20" w:lineRule="atLeast"/>
                    <w:jc w:val="center"/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</w:pPr>
                  <w:r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  <w:t> </w:t>
                  </w:r>
                </w:p>
                <w:p w:rsidR="00F40774" w:rsidRDefault="00F40774">
                  <w:pPr>
                    <w:pStyle w:val="nametopcellParagraph"/>
                    <w:shd w:val="clear" w:color="auto" w:fill="auto"/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084B81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:rsidR="00F40774" w:rsidRDefault="00F40774">
                  <w:pPr>
                    <w:pStyle w:val="nametopcellParagraph"/>
                    <w:shd w:val="clear" w:color="auto" w:fill="auto"/>
                    <w:rPr>
                      <w:rStyle w:val="nametopcell"/>
                      <w:rFonts w:ascii="Century Gothic" w:eastAsia="Century Gothic" w:hAnsi="Century Gothic" w:cs="Century Gothic"/>
                      <w:b/>
                      <w:bCs/>
                      <w:shd w:val="clear" w:color="auto" w:fill="auto"/>
                    </w:rPr>
                  </w:pPr>
                </w:p>
              </w:tc>
            </w:tr>
          </w:tbl>
          <w:p w:rsidR="00F40774" w:rsidRDefault="004C18E9">
            <w:pPr>
              <w:pStyle w:val="divdocumentdivinnername"/>
              <w:spacing w:line="1120" w:lineRule="atLeast"/>
              <w:ind w:left="840" w:right="840"/>
              <w:jc w:val="center"/>
              <w:rPr>
                <w:rStyle w:val="divname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BreanneCooper</w:t>
            </w:r>
          </w:p>
          <w:p w:rsidR="00F40774" w:rsidRDefault="004C18E9">
            <w:pPr>
              <w:pStyle w:val="divinnercontact"/>
              <w:spacing w:line="380" w:lineRule="atLeast"/>
              <w:ind w:left="840" w:right="840"/>
              <w:jc w:val="center"/>
              <w:rPr>
                <w:rStyle w:val="divaddress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135 Jefferson Drive, Atlanta, GA 30350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 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H: (303) 519-</w:t>
            </w:r>
            <w:r w:rsidR="00595D83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4225</w:t>
            </w:r>
            <w:r w:rsidR="00595D83"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|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E: brec2155@gmail.com</w:t>
            </w:r>
          </w:p>
        </w:tc>
      </w:tr>
    </w:tbl>
    <w:p w:rsidR="00F40774" w:rsidRDefault="00F40774">
      <w:pPr>
        <w:rPr>
          <w:vanish/>
        </w:rPr>
        <w:sectPr w:rsidR="00F40774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:rsidR="00F40774" w:rsidRDefault="00F40774">
      <w:pPr>
        <w:rPr>
          <w:vanish/>
        </w:rPr>
      </w:pPr>
    </w:p>
    <w:p w:rsidR="00F40774" w:rsidRDefault="00F40774">
      <w:pPr>
        <w:rPr>
          <w:vanish/>
        </w:rPr>
      </w:pPr>
    </w:p>
    <w:p w:rsidR="005F359A" w:rsidRDefault="005F359A">
      <w:pPr>
        <w:pStyle w:val="divdocumentdivsectiontitle"/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</w:p>
    <w:p w:rsidR="00F40774" w:rsidRDefault="004C18E9">
      <w:pPr>
        <w:pStyle w:val="divdocumentdivsectiontitle"/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Summary</w:t>
      </w:r>
    </w:p>
    <w:p w:rsidR="00F40774" w:rsidRDefault="007B23C1">
      <w:pPr>
        <w:pStyle w:val="p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CAREER</w:t>
      </w:r>
      <w:r w:rsidR="004C18E9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SUMMARY: Seven years of </w:t>
      </w:r>
      <w:r w:rsidR="00595D83">
        <w:rPr>
          <w:rFonts w:ascii="Century Gothic" w:eastAsia="Century Gothic" w:hAnsi="Century Gothic" w:cs="Century Gothic"/>
          <w:color w:val="231F20"/>
          <w:sz w:val="18"/>
          <w:szCs w:val="18"/>
        </w:rPr>
        <w:t>Accounting conjoined</w:t>
      </w:r>
      <w:r w:rsidR="004C18E9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with Operations Management experience.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Aspiring to utilize my strong organization skills and attention to details to support the financial department of your company. </w:t>
      </w:r>
      <w:r w:rsidR="004C18E9">
        <w:rPr>
          <w:rFonts w:ascii="Century Gothic" w:eastAsia="Century Gothic" w:hAnsi="Century Gothic" w:cs="Century Gothic"/>
          <w:color w:val="231F20"/>
          <w:sz w:val="18"/>
          <w:szCs w:val="18"/>
        </w:rPr>
        <w:t>I believe that with the skills I possess and willingness to learn/grow, I will be a beneficial asset to any company.</w:t>
      </w:r>
    </w:p>
    <w:p w:rsidR="005F359A" w:rsidRDefault="005F359A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</w:p>
    <w:p w:rsidR="00F40774" w:rsidRDefault="004C18E9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Skills</w:t>
      </w:r>
    </w:p>
    <w:tbl>
      <w:tblPr>
        <w:tblStyle w:val="divdocumenttable"/>
        <w:tblW w:w="0" w:type="auto"/>
        <w:tblInd w:w="95" w:type="dxa"/>
        <w:shd w:val="clear" w:color="auto" w:fill="FFFFFF"/>
        <w:tblLayout w:type="fixed"/>
        <w:tblCellMar>
          <w:left w:w="0" w:type="dxa"/>
          <w:right w:w="0" w:type="dxa"/>
        </w:tblCellMar>
        <w:tblLook w:val="05E0"/>
      </w:tblPr>
      <w:tblGrid>
        <w:gridCol w:w="5188"/>
        <w:gridCol w:w="5278"/>
      </w:tblGrid>
      <w:tr w:rsidR="00F40774" w:rsidTr="006B7596">
        <w:tc>
          <w:tcPr>
            <w:tcW w:w="518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F40774" w:rsidRDefault="004C18E9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Operating Systems: Windows, Sage 100/Mas 90, Sage 50, Microsoft </w:t>
            </w:r>
            <w:r w:rsidR="00200F27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Dynamics, QuickBooks</w:t>
            </w:r>
            <w:r w:rsidR="00E2593F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, and QuickBooks Online</w:t>
            </w:r>
            <w:bookmarkStart w:id="0" w:name="_GoBack"/>
            <w:bookmarkEnd w:id="0"/>
          </w:p>
          <w:p w:rsidR="00F40774" w:rsidRDefault="004C18E9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Accounts </w:t>
            </w:r>
            <w:r w:rsidR="007B23C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reconciliations </w:t>
            </w:r>
          </w:p>
          <w:p w:rsidR="00F40774" w:rsidRDefault="007B23C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Critical Thinking</w:t>
            </w:r>
          </w:p>
          <w:p w:rsidR="00F40774" w:rsidRDefault="007B23C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Communication</w:t>
            </w:r>
          </w:p>
          <w:p w:rsidR="007B23C1" w:rsidRDefault="007B23C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Handling Pressure</w:t>
            </w:r>
          </w:p>
          <w:p w:rsidR="00F40774" w:rsidRDefault="00F40774" w:rsidP="007B23C1">
            <w:pPr>
              <w:pStyle w:val="divdocumentulli"/>
              <w:spacing w:line="280" w:lineRule="atLeast"/>
              <w:ind w:left="97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7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F40774" w:rsidRPr="00B530F2" w:rsidRDefault="00F40774" w:rsidP="007B23C1">
            <w:pPr>
              <w:pStyle w:val="divdocumentulli"/>
              <w:spacing w:line="280" w:lineRule="atLeast"/>
              <w:ind w:left="380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</w:tbl>
    <w:p w:rsidR="00F40774" w:rsidRDefault="00F40774">
      <w:pPr>
        <w:rPr>
          <w:vanish/>
        </w:rPr>
      </w:pPr>
    </w:p>
    <w:p w:rsidR="005F359A" w:rsidRDefault="005F359A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</w:p>
    <w:p w:rsidR="00F40774" w:rsidRDefault="004C18E9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Experience</w:t>
      </w:r>
    </w:p>
    <w:p w:rsidR="00F40774" w:rsidRDefault="004C18E9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Accounting Clerk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08/2016</w:t>
      </w:r>
      <w:r w:rsidR="00267E6B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- 01/2020</w:t>
      </w:r>
    </w:p>
    <w:p w:rsidR="00F40774" w:rsidRDefault="004C18E9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Harry Warren of GA - Atlanta, GA</w:t>
      </w:r>
    </w:p>
    <w:p w:rsidR="00F40774" w:rsidRDefault="00B10A45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Solved</w:t>
      </w:r>
      <w:r w:rsidR="004C18E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billing discrepancies by completing detailed research and analysis and documented client rebate discounts and reserve fund records. </w:t>
      </w:r>
    </w:p>
    <w:p w:rsidR="00F40774" w:rsidRDefault="00B10A45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Retained</w:t>
      </w:r>
      <w:r w:rsidR="004C18E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process documentation for financial department operations.</w:t>
      </w:r>
    </w:p>
    <w:p w:rsidR="00F40774" w:rsidRDefault="004C18E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Performs diverse data entry of relevant information such as customer sales and company expenses.</w:t>
      </w:r>
    </w:p>
    <w:p w:rsidR="00F40774" w:rsidRDefault="004C18E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Enters invoices into </w:t>
      </w:r>
      <w:r w:rsidR="00BD28D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Peachtree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, update </w:t>
      </w:r>
      <w:r w:rsidR="00B530F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accounts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identifie</w:t>
      </w:r>
      <w:r w:rsidR="00B530F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aging balanced ready for collections activities.</w:t>
      </w:r>
    </w:p>
    <w:p w:rsidR="00F40774" w:rsidRDefault="00BD28D0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Records</w:t>
      </w:r>
      <w:r w:rsidR="004C18E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payroll for thirty salaried and eighty-five hourly employees, including all taxes, benefits and special compensations.</w:t>
      </w:r>
    </w:p>
    <w:p w:rsidR="00F40774" w:rsidRDefault="004C18E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Enters as many as two-thousand invoices each month.</w:t>
      </w:r>
    </w:p>
    <w:p w:rsidR="00F40774" w:rsidRDefault="004C18E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Communicates with vendors and clients to facilitate timely payments.</w:t>
      </w:r>
    </w:p>
    <w:p w:rsidR="00A66CF1" w:rsidRDefault="00A66CF1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Analyze vendor invoices before processing</w:t>
      </w:r>
      <w:r w:rsidR="007C4C4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:rsidR="00D11C99" w:rsidRDefault="00D11C9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Maintain vendor payments</w:t>
      </w:r>
      <w:r w:rsidR="007C4C4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:rsidR="00D11C99" w:rsidRDefault="00D11C9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Generate new vendors into system</w:t>
      </w:r>
      <w:r w:rsidR="007C4C4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:rsidR="00D11C99" w:rsidRDefault="00D11C9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Verify and posts accounts payable transactions to journals and ledgers</w:t>
      </w:r>
      <w:r w:rsidR="007C4C4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:rsidR="007C4C46" w:rsidRPr="007C4C46" w:rsidRDefault="007C4C46" w:rsidP="007C4C4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PO 3 way match processing.</w:t>
      </w:r>
    </w:p>
    <w:p w:rsidR="00F40774" w:rsidRDefault="004C18E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Implements corporate collections policy in alignment with cross-functional objectives throughout billing and account management. </w:t>
      </w:r>
    </w:p>
    <w:p w:rsidR="00F40774" w:rsidRDefault="004C18E9" w:rsidP="006B7596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Compiles budget documents and monitored costs to maintain control systems.</w:t>
      </w:r>
    </w:p>
    <w:p w:rsidR="00886A02" w:rsidRPr="005F359A" w:rsidRDefault="004C18E9" w:rsidP="005F359A">
      <w:pPr>
        <w:pStyle w:val="divdocumentulli"/>
        <w:numPr>
          <w:ilvl w:val="0"/>
          <w:numId w:val="3"/>
        </w:numPr>
        <w:pBdr>
          <w:left w:val="none" w:sz="0" w:space="4" w:color="auto"/>
        </w:pBd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Maintains current understanding of state and federal accounting procedures to prevent any legal or compliance issues.</w:t>
      </w:r>
    </w:p>
    <w:p w:rsidR="001E38D2" w:rsidRDefault="001E38D2" w:rsidP="001E38D2">
      <w:pPr>
        <w:pStyle w:val="divdocumentulli"/>
        <w:shd w:val="clear" w:color="auto" w:fill="FFFFFF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C85702" w:rsidRPr="00CD619F" w:rsidRDefault="001F0218" w:rsidP="00C85702">
      <w:pPr>
        <w:pStyle w:val="divdocumentulli"/>
        <w:shd w:val="clear" w:color="auto" w:fill="FFFFFF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 xml:space="preserve">VIRTUAL </w:t>
      </w:r>
      <w:r w:rsidR="00C85702"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 xml:space="preserve">BOOKKEEPER | </w:t>
      </w:r>
      <w:r w:rsidR="00C85702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09/2015-</w:t>
      </w:r>
      <w:r w:rsidR="003F6897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08/2019</w:t>
      </w:r>
    </w:p>
    <w:p w:rsidR="00C85702" w:rsidRPr="000F7E82" w:rsidRDefault="00C85702" w:rsidP="00C85702">
      <w:pPr>
        <w:pStyle w:val="divdocumentulli"/>
        <w:shd w:val="clear" w:color="auto" w:fill="FFFFFF"/>
        <w:spacing w:line="280" w:lineRule="atLeast"/>
        <w:ind w:left="97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>Lawn Sharks</w:t>
      </w:r>
      <w:r w:rsidRPr="008C71A9"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 xml:space="preserve">, LLC- </w:t>
      </w: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>Colorado Springs, Co</w:t>
      </w:r>
    </w:p>
    <w:p w:rsidR="00C85702" w:rsidRPr="000F7E82" w:rsidRDefault="00C85702" w:rsidP="00C85702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invoices for services provided for clients.</w:t>
      </w:r>
    </w:p>
    <w:p w:rsidR="00C85702" w:rsidRPr="000F7E82" w:rsidRDefault="00C85702" w:rsidP="00C85702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lastRenderedPageBreak/>
        <w:t>Received online payments for invoices.</w:t>
      </w:r>
    </w:p>
    <w:p w:rsidR="00C85702" w:rsidRPr="003A04C1" w:rsidRDefault="00C85702" w:rsidP="00C85702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Managed and recorded business expenses.</w:t>
      </w:r>
    </w:p>
    <w:p w:rsidR="00C85702" w:rsidRPr="000F7E82" w:rsidRDefault="00C85702" w:rsidP="00C85702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Recorded mileage.</w:t>
      </w:r>
    </w:p>
    <w:p w:rsidR="00C85702" w:rsidRPr="004F496A" w:rsidRDefault="00C85702" w:rsidP="00C85702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Generated financial reports.</w:t>
      </w:r>
    </w:p>
    <w:p w:rsidR="004F496A" w:rsidRPr="00C85702" w:rsidRDefault="004F496A" w:rsidP="00C85702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Process vendor invoices in a timely manner.</w:t>
      </w:r>
    </w:p>
    <w:p w:rsidR="00C85702" w:rsidRPr="000F7E82" w:rsidRDefault="00C85702" w:rsidP="00C85702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 payroll.</w:t>
      </w:r>
    </w:p>
    <w:p w:rsidR="00C85702" w:rsidRDefault="00C85702" w:rsidP="00C85702">
      <w:pPr>
        <w:pStyle w:val="divdocumentulli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</w:p>
    <w:p w:rsidR="001E38D2" w:rsidRDefault="001E38D2" w:rsidP="001E38D2">
      <w:pPr>
        <w:pStyle w:val="divdocumentulli"/>
        <w:shd w:val="clear" w:color="auto" w:fill="FFFFFF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1E38D2" w:rsidRPr="00CD619F" w:rsidRDefault="00F551E7" w:rsidP="001E38D2">
      <w:pPr>
        <w:pStyle w:val="divdocumentulli"/>
        <w:shd w:val="clear" w:color="auto" w:fill="FFFFFF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>VIRTUAL/</w:t>
      </w:r>
      <w:r w:rsidR="00886A02"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>FREELANCE BOOKKEEPER</w:t>
      </w:r>
      <w:r w:rsidR="007A35D1"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 xml:space="preserve"> |</w:t>
      </w:r>
      <w:r w:rsidR="00CD619F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05/2018-05/2019</w:t>
      </w:r>
    </w:p>
    <w:p w:rsidR="00886A02" w:rsidRDefault="005B795C" w:rsidP="00886A02">
      <w:pPr>
        <w:pStyle w:val="divdocumentulli"/>
        <w:shd w:val="clear" w:color="auto" w:fill="FFFFFF"/>
        <w:spacing w:line="280" w:lineRule="atLeast"/>
        <w:ind w:left="97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 w:rsidRPr="008C71A9"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>Openwork</w:t>
      </w:r>
      <w:r w:rsidR="006B7596"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>s</w:t>
      </w:r>
      <w:r w:rsidRPr="008C71A9"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  <w:t xml:space="preserve"> King of Clean Services, LLC- Atlanta, Ga</w:t>
      </w:r>
    </w:p>
    <w:p w:rsidR="000F7E82" w:rsidRPr="000F7E82" w:rsidRDefault="000F7E82" w:rsidP="006053D5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Sent Quotes to clients.</w:t>
      </w:r>
    </w:p>
    <w:p w:rsidR="000F7E82" w:rsidRPr="000F7E82" w:rsidRDefault="000F7E82" w:rsidP="006053D5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invoices for services provided for clients.</w:t>
      </w:r>
    </w:p>
    <w:p w:rsidR="000F7E82" w:rsidRPr="000F7E82" w:rsidRDefault="000F7E82" w:rsidP="006053D5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Received online payments for invoices.</w:t>
      </w:r>
    </w:p>
    <w:p w:rsidR="004F496A" w:rsidRPr="004F496A" w:rsidRDefault="006B7596" w:rsidP="006053D5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Managed and recorded </w:t>
      </w:r>
      <w:r w:rsidR="003A04C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business expenses</w:t>
      </w:r>
      <w:r w:rsidR="004F496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:rsidR="000F7E82" w:rsidRPr="003A04C1" w:rsidRDefault="004F496A" w:rsidP="006053D5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Process vendor invoices in a timely manner</w:t>
      </w:r>
      <w:r w:rsidR="003A04C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:rsidR="003A04C1" w:rsidRPr="000F7E82" w:rsidRDefault="003A04C1" w:rsidP="006053D5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Recorded mileage.</w:t>
      </w:r>
    </w:p>
    <w:p w:rsidR="000F7E82" w:rsidRPr="000F7E82" w:rsidRDefault="000F7E82" w:rsidP="006053D5">
      <w:pPr>
        <w:pStyle w:val="divdocumentulli"/>
        <w:numPr>
          <w:ilvl w:val="0"/>
          <w:numId w:val="13"/>
        </w:numPr>
        <w:pBdr>
          <w:left w:val="none" w:sz="0" w:space="11" w:color="auto"/>
        </w:pBdr>
        <w:shd w:val="clear" w:color="auto" w:fill="FFFFFF"/>
        <w:spacing w:line="280" w:lineRule="atLeast"/>
        <w:ind w:left="461"/>
        <w:rPr>
          <w:rStyle w:val="span"/>
          <w:rFonts w:ascii="Century Gothic" w:eastAsia="Century Gothic" w:hAnsi="Century Gothic" w:cs="Century Gothic"/>
          <w:b/>
          <w:bCs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Generated financial reports.</w:t>
      </w:r>
    </w:p>
    <w:p w:rsidR="00886A02" w:rsidRPr="00886A02" w:rsidRDefault="00886A02" w:rsidP="00886A02">
      <w:pPr>
        <w:pStyle w:val="divdocumentulli"/>
        <w:shd w:val="clear" w:color="auto" w:fill="FFFFFF"/>
        <w:spacing w:line="280" w:lineRule="atLeast"/>
        <w:rPr>
          <w:rStyle w:val="jobtitle"/>
          <w:rFonts w:ascii="Century Gothic" w:eastAsia="Century Gothic" w:hAnsi="Century Gothic" w:cs="Century Gothic"/>
          <w:caps w:val="0"/>
          <w:color w:val="231F20"/>
          <w:sz w:val="18"/>
          <w:szCs w:val="18"/>
        </w:rPr>
      </w:pPr>
    </w:p>
    <w:p w:rsidR="00F40774" w:rsidRDefault="004C18E9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Billing Specialist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10/2015 to 08/2016</w:t>
      </w:r>
    </w:p>
    <w:p w:rsidR="00F40774" w:rsidRDefault="004C18E9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Imerys Minerals - Roswell, Ga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</w:t>
      </w:r>
      <w:r w:rsidR="00B10A45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the status of accounts and balances and identify inconsistencies.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and managed electronic customer records, encompassing data entry and administrative functions related to billing and accounts receivable.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Promoted efficient and open communication by preparing collateral for team and client meetings, taking notes and distributing information to relevant stakeholders.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Prepared departmental budgets through in-depth analysis of historical data and projected spending against actualized costs.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Developed effective invoicing procedures alongside accounting staff and contracts department to maximize effectiveness of billing operations.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Prepared accounts for financial audits and supported audit process.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Managed daily operations for billing department handling $300,000 per month in payments.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Charged expenses to accounts and cost centers by analyzing invoice and expense reports.</w:t>
      </w:r>
    </w:p>
    <w:p w:rsidR="00F40774" w:rsidRDefault="004C18E9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Prepared monthly and year-end closing statements, financial documents, and invoices.</w:t>
      </w:r>
    </w:p>
    <w:p w:rsidR="00F40774" w:rsidRPr="005F359A" w:rsidRDefault="004C18E9" w:rsidP="005F359A">
      <w:pPr>
        <w:pStyle w:val="divdocumentulli"/>
        <w:numPr>
          <w:ilvl w:val="0"/>
          <w:numId w:val="4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Eliminated inaccuracies in accounts payable payments by verifying information prior to generating </w:t>
      </w:r>
      <w:r w:rsidR="005F359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check.</w:t>
      </w:r>
    </w:p>
    <w:p w:rsidR="00F40774" w:rsidRDefault="004C18E9">
      <w:pPr>
        <w:pStyle w:val="divdocumentsinglecolumn"/>
        <w:shd w:val="clear" w:color="auto" w:fill="FFFFFF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Assistant Operations Manager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11/2012 to 09/2015</w:t>
      </w:r>
    </w:p>
    <w:p w:rsidR="00F40774" w:rsidRDefault="004C18E9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Process Measurement Company - Denver, Co</w:t>
      </w:r>
    </w:p>
    <w:p w:rsidR="00F40774" w:rsidRDefault="00F40774">
      <w:pPr>
        <w:pStyle w:val="p"/>
        <w:shd w:val="clear" w:color="auto" w:fill="FFFFFF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Maintained and sourced client accounts.</w:t>
      </w: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Researched and resolved billing and invoice problems.</w:t>
      </w:r>
    </w:p>
    <w:p w:rsidR="00F40774" w:rsidRPr="005F359A" w:rsidRDefault="004C18E9" w:rsidP="005F359A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Addressed customer inquiries and resolved </w:t>
      </w:r>
      <w:r w:rsidR="005F359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complaints.</w:t>
      </w: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Managed payroll and time and attendance systems.</w:t>
      </w: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Monitored supplier operations to verify quality, delivery schedule and conformance to contract specifications.</w:t>
      </w: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Developed and implemented promotional strategies to drive business success and maintain budgetary guidelines.</w:t>
      </w: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Analyzed performance data to assess, optimize and elevate operations, targeting current and expected demands.</w:t>
      </w: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Improved revenue in existing accounts 15% by using strategic distribution up-selling techniques.</w:t>
      </w:r>
    </w:p>
    <w:p w:rsidR="00F40774" w:rsidRDefault="004C18E9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Reduced operating budget waste 3% through new inventory management system.</w:t>
      </w:r>
    </w:p>
    <w:p w:rsidR="0015241F" w:rsidRDefault="004C18E9" w:rsidP="005F359A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Managed profit and loss by following cash control procedures, maintaining inventory, managing labor and reviewing financial reports.</w:t>
      </w:r>
    </w:p>
    <w:p w:rsidR="00D11C99" w:rsidRDefault="00D11C99" w:rsidP="005F359A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Analyzed vendor invoices before processing</w:t>
      </w:r>
    </w:p>
    <w:p w:rsidR="00D11C99" w:rsidRDefault="00D11C99" w:rsidP="005F359A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Generate new vendors in system</w:t>
      </w:r>
    </w:p>
    <w:p w:rsidR="00D11C99" w:rsidRPr="005F359A" w:rsidRDefault="00D11C99" w:rsidP="005F359A">
      <w:pPr>
        <w:pStyle w:val="divdocumentulli"/>
        <w:numPr>
          <w:ilvl w:val="0"/>
          <w:numId w:val="5"/>
        </w:numPr>
        <w:shd w:val="clear" w:color="auto" w:fill="FFFFFF"/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Maintain vendor </w:t>
      </w:r>
      <w:r w:rsidR="007C4C4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records</w:t>
      </w:r>
    </w:p>
    <w:p w:rsidR="005F359A" w:rsidRDefault="005F359A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</w:p>
    <w:p w:rsidR="00F40774" w:rsidRDefault="004C18E9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Education and Training</w:t>
      </w:r>
    </w:p>
    <w:p w:rsidR="00F40774" w:rsidRDefault="00B10A45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Montbello High School</w:t>
      </w:r>
      <w:r w:rsidR="004C18E9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- </w:t>
      </w:r>
      <w:r w:rsidR="004C18E9"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- </w:t>
      </w:r>
      <w:r w:rsidR="004C18E9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Denver,CO| </w:t>
      </w:r>
      <w:r w:rsidR="004C18E9">
        <w:rPr>
          <w:rStyle w:val="educsprtreducsprtr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| </w:t>
      </w:r>
      <w:r w:rsidR="004C18E9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High School Diploma</w:t>
      </w:r>
    </w:p>
    <w:p w:rsidR="00F40774" w:rsidRDefault="004C18E9">
      <w:pPr>
        <w:pStyle w:val="spanpaddedline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201</w:t>
      </w:r>
      <w:r w:rsidR="00BD28D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</w:t>
      </w:r>
    </w:p>
    <w:p w:rsidR="00F40774" w:rsidRDefault="004C18E9">
      <w:pPr>
        <w:pStyle w:val="divdocumentdivsectiontitle"/>
        <w:pBdr>
          <w:bottom w:val="none" w:sz="0" w:space="5" w:color="auto"/>
        </w:pBdr>
        <w:shd w:val="clear" w:color="auto" w:fill="FFFFFF"/>
        <w:rPr>
          <w:rFonts w:ascii="Century Gothic" w:eastAsia="Century Gothic" w:hAnsi="Century Gothic" w:cs="Century Gothic"/>
          <w:b/>
          <w:bCs/>
          <w:color w:val="084B81"/>
        </w:rPr>
      </w:pPr>
      <w:r>
        <w:rPr>
          <w:rFonts w:ascii="Century Gothic" w:eastAsia="Century Gothic" w:hAnsi="Century Gothic" w:cs="Century Gothic"/>
          <w:b/>
          <w:bCs/>
          <w:color w:val="084B81"/>
        </w:rPr>
        <w:t>Languages</w:t>
      </w:r>
    </w:p>
    <w:p w:rsidR="00F40774" w:rsidRDefault="004C18E9">
      <w:pPr>
        <w:pStyle w:val="divdocumentsinglecolumn"/>
        <w:shd w:val="clear" w:color="auto" w:fill="FFFFFF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Proficient in English</w:t>
      </w:r>
    </w:p>
    <w:sectPr w:rsidR="00F40774" w:rsidSect="00FA15E0">
      <w:headerReference w:type="default" r:id="rId9"/>
      <w:footerReference w:type="default" r:id="rId10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7224" w:rsidRDefault="004C7224">
      <w:pPr>
        <w:spacing w:line="240" w:lineRule="auto"/>
      </w:pPr>
      <w:r>
        <w:separator/>
      </w:r>
    </w:p>
  </w:endnote>
  <w:endnote w:type="continuationSeparator" w:id="1">
    <w:p w:rsidR="004C7224" w:rsidRDefault="004C722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6071DE54-9C2D-4B81-9589-259EBCA305ED}"/>
    <w:embedBold r:id="rId2" w:fontKey="{DF2F397F-A217-42D1-8D4E-CD03ECCA4607}"/>
  </w:font>
  <w:font w:name="Calibri Light">
    <w:charset w:val="00"/>
    <w:family w:val="swiss"/>
    <w:pitch w:val="variable"/>
    <w:sig w:usb0="E4002EFF" w:usb1="C000247B" w:usb2="00000009" w:usb3="00000000" w:csb0="000001FF" w:csb1="00000000"/>
    <w:embedRegular r:id="rId3" w:fontKey="{0161C07E-9005-49CE-8B7E-3A55A68DDE04}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4" w:fontKey="{F93E8E70-DAC8-4F90-BABF-B6350FE9AB1F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774" w:rsidRDefault="004C18E9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774" w:rsidRDefault="004C18E9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7224" w:rsidRDefault="004C7224">
      <w:pPr>
        <w:spacing w:line="240" w:lineRule="auto"/>
      </w:pPr>
      <w:r>
        <w:separator/>
      </w:r>
    </w:p>
  </w:footnote>
  <w:footnote w:type="continuationSeparator" w:id="1">
    <w:p w:rsidR="004C7224" w:rsidRDefault="004C722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774" w:rsidRDefault="004C18E9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0774" w:rsidRDefault="004C18E9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B50AC3E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9B0B7D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496D1C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2E823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302C4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87825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CF22B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71277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B0A0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853AA2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748A2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87240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BEC2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1E2E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EA633D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C0888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64A7F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F541B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A3CA11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57280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DE83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E8A98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C902DD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DCE55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C3ACE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2D2A06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AF27D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D5FA73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C0ED4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72CA3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08CFF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ED209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32CCB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346392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088A8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668408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A13856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9F414C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0D8DB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8837A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E640AF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D105D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16A33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24C4C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78254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64D0FD6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E86BE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5AA6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65693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A2466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6564C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58EE64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A8D3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7667E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186510F7"/>
    <w:multiLevelType w:val="hybridMultilevel"/>
    <w:tmpl w:val="1FDE038E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7">
    <w:nsid w:val="2A7622E1"/>
    <w:multiLevelType w:val="hybridMultilevel"/>
    <w:tmpl w:val="734EDE0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8">
    <w:nsid w:val="384B59C5"/>
    <w:multiLevelType w:val="hybridMultilevel"/>
    <w:tmpl w:val="516C2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68774C"/>
    <w:multiLevelType w:val="hybridMultilevel"/>
    <w:tmpl w:val="BDE6BD9C"/>
    <w:lvl w:ilvl="0" w:tplc="B50AC3EA">
      <w:start w:val="1"/>
      <w:numFmt w:val="bullet"/>
      <w:lvlText w:val=""/>
      <w:lvlJc w:val="left"/>
      <w:pPr>
        <w:ind w:left="817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0">
    <w:nsid w:val="44203D92"/>
    <w:multiLevelType w:val="hybridMultilevel"/>
    <w:tmpl w:val="92183CDA"/>
    <w:lvl w:ilvl="0" w:tplc="B50AC3EA">
      <w:start w:val="1"/>
      <w:numFmt w:val="bullet"/>
      <w:lvlText w:val=""/>
      <w:lvlJc w:val="left"/>
      <w:pPr>
        <w:ind w:left="1260" w:hanging="360"/>
      </w:pPr>
      <w:rPr>
        <w:rFonts w:ascii="Symbol" w:hAnsi="Symbol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>
    <w:nsid w:val="500A4E98"/>
    <w:multiLevelType w:val="hybridMultilevel"/>
    <w:tmpl w:val="DFB4B200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2">
    <w:nsid w:val="585B710E"/>
    <w:multiLevelType w:val="hybridMultilevel"/>
    <w:tmpl w:val="3560E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7A4D84"/>
    <w:multiLevelType w:val="hybridMultilevel"/>
    <w:tmpl w:val="2DC6629E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1"/>
  </w:num>
  <w:num w:numId="8">
    <w:abstractNumId w:val="7"/>
  </w:num>
  <w:num w:numId="9">
    <w:abstractNumId w:val="12"/>
  </w:num>
  <w:num w:numId="10">
    <w:abstractNumId w:val="8"/>
  </w:num>
  <w:num w:numId="11">
    <w:abstractNumId w:val="6"/>
  </w:num>
  <w:num w:numId="12">
    <w:abstractNumId w:val="9"/>
  </w:num>
  <w:num w:numId="13">
    <w:abstractNumId w:val="10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TrueTypeFonts/>
  <w:defaultTabStop w:val="720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40774"/>
    <w:rsid w:val="00012F0C"/>
    <w:rsid w:val="00055840"/>
    <w:rsid w:val="000F7E82"/>
    <w:rsid w:val="0015241F"/>
    <w:rsid w:val="001B5FCD"/>
    <w:rsid w:val="001E2B65"/>
    <w:rsid w:val="001E38D2"/>
    <w:rsid w:val="001F0218"/>
    <w:rsid w:val="00200F27"/>
    <w:rsid w:val="00202672"/>
    <w:rsid w:val="00204542"/>
    <w:rsid w:val="00267E6B"/>
    <w:rsid w:val="00294AFA"/>
    <w:rsid w:val="003A04C1"/>
    <w:rsid w:val="003F6897"/>
    <w:rsid w:val="004C18E9"/>
    <w:rsid w:val="004C7224"/>
    <w:rsid w:val="004F496A"/>
    <w:rsid w:val="00595D83"/>
    <w:rsid w:val="005B795C"/>
    <w:rsid w:val="005F359A"/>
    <w:rsid w:val="006053D5"/>
    <w:rsid w:val="00656056"/>
    <w:rsid w:val="006643E2"/>
    <w:rsid w:val="006B7596"/>
    <w:rsid w:val="006E090C"/>
    <w:rsid w:val="007A35D1"/>
    <w:rsid w:val="007B23C1"/>
    <w:rsid w:val="007C4C46"/>
    <w:rsid w:val="00886A02"/>
    <w:rsid w:val="008C71A9"/>
    <w:rsid w:val="008D0BE9"/>
    <w:rsid w:val="009E030F"/>
    <w:rsid w:val="00A657B4"/>
    <w:rsid w:val="00A66CF1"/>
    <w:rsid w:val="00A733A8"/>
    <w:rsid w:val="00AC4DA4"/>
    <w:rsid w:val="00B10A45"/>
    <w:rsid w:val="00B530F2"/>
    <w:rsid w:val="00BD28D0"/>
    <w:rsid w:val="00C85702"/>
    <w:rsid w:val="00CD619F"/>
    <w:rsid w:val="00CD7695"/>
    <w:rsid w:val="00D11C99"/>
    <w:rsid w:val="00DF6EC4"/>
    <w:rsid w:val="00E2593F"/>
    <w:rsid w:val="00E74A0B"/>
    <w:rsid w:val="00E83A65"/>
    <w:rsid w:val="00F13B52"/>
    <w:rsid w:val="00F40774"/>
    <w:rsid w:val="00F551E7"/>
    <w:rsid w:val="00F730B3"/>
    <w:rsid w:val="00FA15E0"/>
    <w:rsid w:val="00FC4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rsid w:val="00FA15E0"/>
    <w:pPr>
      <w:shd w:val="clear" w:color="auto" w:fill="FFFFFF"/>
      <w:spacing w:line="280" w:lineRule="atLeast"/>
    </w:pPr>
    <w:rPr>
      <w:color w:val="231F20"/>
      <w:shd w:val="clear" w:color="auto" w:fill="FFFFFF"/>
    </w:rPr>
  </w:style>
  <w:style w:type="paragraph" w:customStyle="1" w:styleId="divdocumentdivnameSec">
    <w:name w:val="div_document_div_nameSec"/>
    <w:basedOn w:val="Normal"/>
    <w:rsid w:val="00FA15E0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">
    <w:name w:val="div"/>
    <w:basedOn w:val="DefaultParagraphFont"/>
    <w:rsid w:val="00FA15E0"/>
    <w:rPr>
      <w:sz w:val="24"/>
      <w:szCs w:val="24"/>
      <w:bdr w:val="none" w:sz="0" w:space="0" w:color="auto"/>
      <w:vertAlign w:val="baseline"/>
    </w:rPr>
  </w:style>
  <w:style w:type="character" w:customStyle="1" w:styleId="divname">
    <w:name w:val="div_name"/>
    <w:basedOn w:val="div"/>
    <w:rsid w:val="00FA15E0"/>
    <w:rPr>
      <w:b/>
      <w:bCs/>
      <w:color w:val="FFFFFF"/>
      <w:sz w:val="96"/>
      <w:szCs w:val="96"/>
      <w:bdr w:val="none" w:sz="0" w:space="0" w:color="auto"/>
      <w:shd w:val="clear" w:color="auto" w:fill="084B81"/>
      <w:vertAlign w:val="baseline"/>
    </w:rPr>
  </w:style>
  <w:style w:type="character" w:customStyle="1" w:styleId="nametopcell">
    <w:name w:val="nametopcell"/>
    <w:basedOn w:val="DefaultParagraphFont"/>
    <w:rsid w:val="00FA15E0"/>
    <w:rPr>
      <w:color w:val="084B81"/>
      <w:sz w:val="2"/>
      <w:szCs w:val="2"/>
      <w:shd w:val="clear" w:color="auto" w:fill="084B81"/>
    </w:rPr>
  </w:style>
  <w:style w:type="paragraph" w:customStyle="1" w:styleId="divParagraph">
    <w:name w:val="div Paragraph"/>
    <w:basedOn w:val="Normal"/>
    <w:rsid w:val="00FA15E0"/>
  </w:style>
  <w:style w:type="paragraph" w:customStyle="1" w:styleId="nametopcellParagraph">
    <w:name w:val="nametopcell Paragraph"/>
    <w:basedOn w:val="Normal"/>
    <w:rsid w:val="00FA15E0"/>
    <w:pPr>
      <w:shd w:val="clear" w:color="auto" w:fill="084B81"/>
      <w:spacing w:line="20" w:lineRule="atLeast"/>
      <w:jc w:val="center"/>
    </w:pPr>
    <w:rPr>
      <w:color w:val="084B81"/>
      <w:sz w:val="2"/>
      <w:szCs w:val="2"/>
      <w:shd w:val="clear" w:color="auto" w:fill="084B81"/>
    </w:rPr>
  </w:style>
  <w:style w:type="table" w:customStyle="1" w:styleId="nametable">
    <w:name w:val="nametable"/>
    <w:basedOn w:val="TableNormal"/>
    <w:rsid w:val="00FA15E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innername">
    <w:name w:val="div_document_div_innername"/>
    <w:basedOn w:val="Normal"/>
    <w:rsid w:val="00FA15E0"/>
    <w:pPr>
      <w:pBdr>
        <w:bottom w:val="none" w:sz="0" w:space="15" w:color="auto"/>
      </w:pBdr>
    </w:pPr>
  </w:style>
  <w:style w:type="character" w:customStyle="1" w:styleId="span">
    <w:name w:val="span"/>
    <w:basedOn w:val="DefaultParagraphFont"/>
    <w:rsid w:val="00FA15E0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  <w:rsid w:val="00FA15E0"/>
  </w:style>
  <w:style w:type="table" w:customStyle="1" w:styleId="divdocumentdivPARAGRAPHNAME">
    <w:name w:val="div_document_div_PARAGRAPH_NAME"/>
    <w:basedOn w:val="TableNormal"/>
    <w:rsid w:val="00FA15E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divSECTIONCNTC">
    <w:name w:val="div_document_div_SECTION_CNTC"/>
    <w:basedOn w:val="Normal"/>
    <w:rsid w:val="00FA15E0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address">
    <w:name w:val="div_address"/>
    <w:basedOn w:val="div"/>
    <w:rsid w:val="00FA15E0"/>
    <w:rPr>
      <w:sz w:val="18"/>
      <w:szCs w:val="18"/>
      <w:bdr w:val="none" w:sz="0" w:space="0" w:color="auto"/>
      <w:vertAlign w:val="baseline"/>
    </w:rPr>
  </w:style>
  <w:style w:type="paragraph" w:customStyle="1" w:styleId="divinnercontact">
    <w:name w:val="div_innercontact"/>
    <w:basedOn w:val="divParagraph"/>
    <w:rsid w:val="00FA15E0"/>
  </w:style>
  <w:style w:type="character" w:customStyle="1" w:styleId="sprtr">
    <w:name w:val="sprtr"/>
    <w:basedOn w:val="DefaultParagraphFont"/>
    <w:rsid w:val="00FA15E0"/>
  </w:style>
  <w:style w:type="character" w:customStyle="1" w:styleId="divinnercontactCharacter">
    <w:name w:val="div_innercontact Character"/>
    <w:basedOn w:val="div"/>
    <w:rsid w:val="00FA15E0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rsid w:val="00FA15E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documentsection">
    <w:name w:val="div_document_section"/>
    <w:basedOn w:val="Normal"/>
    <w:rsid w:val="00FA15E0"/>
  </w:style>
  <w:style w:type="character" w:customStyle="1" w:styleId="displaycell">
    <w:name w:val="displaycell"/>
    <w:basedOn w:val="DefaultParagraphFont"/>
    <w:rsid w:val="00FA15E0"/>
  </w:style>
  <w:style w:type="paragraph" w:customStyle="1" w:styleId="topborder">
    <w:name w:val="topborder"/>
    <w:basedOn w:val="Normal"/>
    <w:rsid w:val="00FA15E0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rsid w:val="00FA15E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vheading">
    <w:name w:val="div_heading"/>
    <w:basedOn w:val="divParagraph"/>
    <w:rsid w:val="00FA15E0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rsid w:val="00FA15E0"/>
    <w:pPr>
      <w:spacing w:line="280" w:lineRule="atLeast"/>
    </w:pPr>
    <w:rPr>
      <w:sz w:val="28"/>
      <w:szCs w:val="28"/>
    </w:rPr>
  </w:style>
  <w:style w:type="paragraph" w:customStyle="1" w:styleId="divdocumentdivparagraph">
    <w:name w:val="div_document_div_paragraph"/>
    <w:basedOn w:val="Normal"/>
    <w:rsid w:val="00FA15E0"/>
  </w:style>
  <w:style w:type="paragraph" w:customStyle="1" w:styleId="divdocumentsinglecolumn">
    <w:name w:val="div_document_singlecolumn"/>
    <w:basedOn w:val="Normal"/>
    <w:rsid w:val="00FA15E0"/>
  </w:style>
  <w:style w:type="paragraph" w:customStyle="1" w:styleId="p">
    <w:name w:val="p"/>
    <w:basedOn w:val="Normal"/>
    <w:rsid w:val="00FA15E0"/>
  </w:style>
  <w:style w:type="paragraph" w:customStyle="1" w:styleId="divdocumentulli">
    <w:name w:val="div_document_ul_li"/>
    <w:basedOn w:val="Normal"/>
    <w:rsid w:val="00FA15E0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rsid w:val="00FA15E0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nglecolumnspanpaddedlinenth-child1">
    <w:name w:val="singlecolumn_span_paddedline_nth-child(1)"/>
    <w:basedOn w:val="DefaultParagraphFont"/>
    <w:rsid w:val="00FA15E0"/>
  </w:style>
  <w:style w:type="character" w:customStyle="1" w:styleId="jobtitle">
    <w:name w:val="jobtitle"/>
    <w:basedOn w:val="DefaultParagraphFont"/>
    <w:rsid w:val="00FA15E0"/>
    <w:rPr>
      <w:b/>
      <w:bCs/>
      <w:caps/>
    </w:rPr>
  </w:style>
  <w:style w:type="paragraph" w:customStyle="1" w:styleId="spanpaddedline">
    <w:name w:val="span_paddedline"/>
    <w:basedOn w:val="spanParagraph"/>
    <w:rsid w:val="00FA15E0"/>
  </w:style>
  <w:style w:type="paragraph" w:customStyle="1" w:styleId="spanParagraph">
    <w:name w:val="span Paragraph"/>
    <w:basedOn w:val="Normal"/>
    <w:rsid w:val="00FA15E0"/>
  </w:style>
  <w:style w:type="character" w:customStyle="1" w:styleId="educsprtreducsprtr">
    <w:name w:val="educsprtr + educsprtr"/>
    <w:basedOn w:val="DefaultParagraphFont"/>
    <w:rsid w:val="00FA15E0"/>
    <w:rPr>
      <w:vanish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Breanne Cooper</vt:lpstr>
    </vt:vector>
  </TitlesOfParts>
  <Company/>
  <LinksUpToDate>false</LinksUpToDate>
  <CharactersWithSpaces>4873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Breanne Cooper</dc:title>
  <dc:creator>Bre</dc:creator>
  <cp:lastModifiedBy>Chauncey</cp:lastModifiedBy>
  <cp:revision>2</cp:revision>
  <cp:lastPrinted>2019-08-14T12:16:00Z</cp:lastPrinted>
  <dcterms:created xsi:type="dcterms:W3CDTF">2020-02-17T19:58:00Z</dcterms:created>
  <dcterms:modified xsi:type="dcterms:W3CDTF">2020-02-17T19:58:00Z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oDUAAB+LCAAAAAAABAAVmsWSg1AQRT+IBW5LLEBwlx3u7nz9ZJapmimS97rvPScV7CPwBI/RFP9hCQameY6COQGlPwxGUpzAe+pFEjabZ5Yg2xY8ZCQFJKYULMVzoUDjqF9TsJZ1xS+CcVj2HQHLDviauQNMwTLNRiiRNxwXF+rlREt5ONxLWI+gifyMo42j6N+P/8TSHmOJNdExgzBf02H0Eu7vDWx0MgI1ACMUWCoow7BuJyMa7HIt4PsewpD</vt:lpwstr>
  </property>
  <property fmtid="{D5CDD505-2E9C-101B-9397-08002B2CF9AE}" pid="3" name="x1ye=1">
    <vt:lpwstr>6ZMSbFYasQ6w7ZkpM3YkAwvdTd/Z87yxYjydfipUPsRykAO89Bs8ENj5DLDpBvwGIIWUnwpQUk1Uy0t/iJbBAsWg5yg4o75a9kHxjfyQ/Hm81KJ4H//C6j32KbtK35oESt6QBz+kmzIWZKKE4071Q3+hOGdhbp3YnBqr85rKDrETe9rN4I+WowqvyZibG4ts0Kf22BUHX49cEslDKmfVQKeyI8kA/57DO2W6lzogliGDZvHv/LhZn0FPeeg7EFV</vt:lpwstr>
  </property>
  <property fmtid="{D5CDD505-2E9C-101B-9397-08002B2CF9AE}" pid="4" name="x1ye=10">
    <vt:lpwstr>QuPvYMLnAx6Cn/UhtPtHnF5m2TC/7oshyiiQtmGWOlBmtEg9p4ZCwrcaMLKC6eIX5NxiJiBRskDPFMpC64SsoBpYfJjDTIOAoYzg2dV62XGTbFrkKebdOZ7JBTvWNa5CrQEiDSSUungy8VjEA5dIMssCwurhAwvO1cVlI9SgB/DiF3I7x1NSQUEuEyA1PNTSMfJlP14aKlw/pmAJ6U+vQnkqw7RBrMOFuoS03F45lQENNjqx566PLcWcGtdeDuB</vt:lpwstr>
  </property>
  <property fmtid="{D5CDD505-2E9C-101B-9397-08002B2CF9AE}" pid="5" name="x1ye=11">
    <vt:lpwstr>EGddUAMEslRA0NgwXGLZlg8OOJi484FkoQsu18w4uf8Y12Aix1SHyndjYf9QrjgGTGNG+bSR0iSzGyNQL+DBqK3M7eyzJv4VFvtxw3v6hUSFQ8udl8YNIRTqqwDVd+dHEJFzerqq+OHjwuyMS73klVSm5nW+J3ijAZ3aA5/aGISEFUqbhPMLbo3HzabaREidW0wPh0Ujc2opaeNsehgOWnTFOq1oEMyiFaXsuoCG807MtGXZ9ruHLedWmoYKO4H</vt:lpwstr>
  </property>
  <property fmtid="{D5CDD505-2E9C-101B-9397-08002B2CF9AE}" pid="6" name="x1ye=12">
    <vt:lpwstr>+J2H3X6BkPjM9rUorlxRZjNK2tWNWMLqX/1XsMFn6wE4h5hm8LyJjJnWluD1rXLmV2CX7HXPRsa3e3Gdk5uWPQ/u8BLlmm1yjPsRMnM57D/C/OTOhn/hxKSqDpqeLKAe1WSIqiNQi5tLQTnKOG6+IInSVBIpsbR9lUpoDws8tKDTN3YWpCvHwq8pUgwpipS5DsokxwBZS7Lmf3RpISRvFffznB522Jm7yunOH445i4ySM/j7NKIW58cGQba2us7</vt:lpwstr>
  </property>
  <property fmtid="{D5CDD505-2E9C-101B-9397-08002B2CF9AE}" pid="7" name="x1ye=13">
    <vt:lpwstr>PTyYoVfPYcjSVuf8arM1b7Q0UE/COrpz4pRHdkhMijuKcJMtuObB236+GRlIMnBMUSFpXCMJCncKug5w+bpk7pJXjQXj9vh1eLPvc8MXBNsD0dSnRsGZ0OVW6SR8H8rpjEFdf7ydwUzNnHqhfVeW+AT+yj+MxOQJunBSspJiIhCxO6OvMg9DzgIOjF9UmIcjCUtQbkrKbB6lXeiA+Q7ofbCK7fG1t/sPsKPgxOZVzmOKhB+JgLjoFdVuJfsPway</vt:lpwstr>
  </property>
  <property fmtid="{D5CDD505-2E9C-101B-9397-08002B2CF9AE}" pid="8" name="x1ye=14">
    <vt:lpwstr>PBR4Ly1R5yuQTUgBwLQJR07AUxVGIBQkzn1iqvJzXg1ZzZII4Oka1ZPZuGkIEt/sCGrY1l+KDYVyP5YZYl6BdyR1b2vw0A2GQjtvhRvvsMScSSp5pzvivUa49BAmichWs05aztz1pTXN0cIkWnnAwOt8fNWwQxNl/ATRFyJrIBek9hGBd2cMqrwMqcHN0S+3Cnypm/SF7uHp3L47iRb3IjWIcAyNq+9hFOH7eYUj+Waq8wvY24PlPZLKrgHtDFY</vt:lpwstr>
  </property>
  <property fmtid="{D5CDD505-2E9C-101B-9397-08002B2CF9AE}" pid="9" name="x1ye=15">
    <vt:lpwstr>ojbo+Fg4e1FggMt9nkjYvGJmWCmAx7ww2IKNyCR6d2xiWjeNHyfoG5UdsOr5uq5hTG9Stzqur4mBCvi1cCFSRmmoKK3cP1gjXXNkrGAySO+ULLQrquHbxaLt1v02wHjix9YoUt3Gmy1FuVRvjTZgIAkgmPzzrE02sQOjKTGc3sfmEbXPkgPBlymzDRwxBPNkVshz/kawqzL0JzgwG1UAa4BXLD+1BrqQvb4NMQ5zveHcSkOyDO/IPqEKfhsgMvA</vt:lpwstr>
  </property>
  <property fmtid="{D5CDD505-2E9C-101B-9397-08002B2CF9AE}" pid="10" name="x1ye=16">
    <vt:lpwstr>x7Dh82Fwi1crv0CiV3Hxsuav5Oc8yTbbw6+6efZ3o82kkgVEKlABa0ezEpRbV7nBwMxV+nJT0c9zHIXFX5NdBR62Nvx6RbvbgN8JSqbbboGn0Htw2x9+WghDefEZ9IA9TF3vfRL5INH8Yjw17wXazb3osx7Ifv0i9fKVm5h0D6NkPjxhSryeD5amxLbPkqacy0YJUo2uqsFvm6eDbOVo3+wGLOFcSYPV7hayMDz/6ZPke9kI+vJ61WwIbLJPi3j</vt:lpwstr>
  </property>
  <property fmtid="{D5CDD505-2E9C-101B-9397-08002B2CF9AE}" pid="11" name="x1ye=17">
    <vt:lpwstr>vLw2wR6U5oYNNf0a1X+Z9uO09YkLGg984r0O/4y5RdT9H8hhm3FKwwTx6cRVTezFU8kLHgPqH89k0VjPo8MGHhKY5MFL6S2V+czCK4u7I+W/qEJ9jUmjhKCzlaLq+wv0bqIKY+AC4FBcpwkjadfKUJerv4zTGCf9oOgHYqQvQKB+x3Bom75CZEYLL5GwsTTZXNPejuhtuWmsZT89ThOkQYmHUplSxZaPhPn91Q9RlfRZZkuYvMFqiqmVCdaXRAK</vt:lpwstr>
  </property>
  <property fmtid="{D5CDD505-2E9C-101B-9397-08002B2CF9AE}" pid="12" name="x1ye=18">
    <vt:lpwstr>5qh48zAM58KLVDLXeiAgSlQBcyGaFdznqly/2ET9a0ORvJD7s/E/7pej6AaWDPrO+FLvCe7T4cUfjjCAKgaNmPkPVjlYRdOCKfuaLDcL9pLZA3E/i9eUQpX1HMEjaUzGkay8EgbRk9LNKf5M2aoEWdhVeESZxys8asycu/EkLulXZu+W/SIzVxorfwLFvRt3Tnj20z2Nww85+XT3z7/DCnLxjnPJ02iKmnx0w8cNOfa0K2+nvbLMinJoupa5mwt</vt:lpwstr>
  </property>
  <property fmtid="{D5CDD505-2E9C-101B-9397-08002B2CF9AE}" pid="13" name="x1ye=19">
    <vt:lpwstr>1HOYKXkSng7QSL8tB0BdFne8eZDcWPyCh9zrcZOgA138KjRL0meQ1sbtgfSEkqpXwPl+tm5gYU/guE9b3HehuwA1+M8G5PQ2ZXonv5akj38UNUx70YHEX38DLQyph/PLXb7JwFp9zuqXFC+M0xSqvph/DbRrp5argX8DnUoID/3l18z3gE157n0ulrpLpwZUOZ9/ep8o2c0JDhc1QhbC9X9WD0CDAQtVy+fYoFG/GWBetwgPXEP5XvmBt1EvZ/i</vt:lpwstr>
  </property>
  <property fmtid="{D5CDD505-2E9C-101B-9397-08002B2CF9AE}" pid="14" name="x1ye=2">
    <vt:lpwstr>Ct+X5VNYHbVL7HCgEHtPzypgdRYBsu1t8hm8LF9wZ1vBskaHtC1LYqFT08rj/i2w0j3S4PAnzK5bwuOIcrssl3s0zi5u4A7UN95CvBiORTfrePJTgn8pH2tmndtDEG16herzbdPhYXegb9bOW5Ulb9S4WXlZYvh4gR1iQmBEeHj20aZd2oBtGrTi3sg1TYYb8z16FLGCQlDO58rqlbQsRAxXCBANQukCzDEshjJrkfwm9zl0gY7Vr3eM8WWdMlV</vt:lpwstr>
  </property>
  <property fmtid="{D5CDD505-2E9C-101B-9397-08002B2CF9AE}" pid="15" name="x1ye=20">
    <vt:lpwstr>Gytxn3JQ96ISPyiexHH5equKMI6vnaQxjII44ymsDZ6t7gDn8jPA9qWj8XJ1BGAUXxMKPOFv6l5HbMX2fItSeADjWPhrVvOr2mEw/9rLEVrbB/243gw/neXrOyOR2FrzFAQx20jUsBQyd00/shgDrTMoxtp+ehYZ0xD8dBhLcwH++cmHWFl+Mit2LL0vzcASt5t6KVGI/Htro1qRvvQgXHdwGX6Yhf6o5cvRuaz32QPvLDwgcoUovUabZZ1VKcL</vt:lpwstr>
  </property>
  <property fmtid="{D5CDD505-2E9C-101B-9397-08002B2CF9AE}" pid="16" name="x1ye=21">
    <vt:lpwstr>VL5fCfVmd0O1wn7dvY6UU0q/CJI3yUL/xZmm0KjRDle9kUz6XpN6DgbR9NivLBh5jsR0M1e9WN6xOW4VdDBw3aIpPwzCRezdwpvgQh8uXPS+faYrM4cKhsHyqD3iiVfxUQ/gj+PNeTEuhfjsJU7CdcSnnsBjRJYC6DZXj+37VQhzX2VzUhs5gddoH8EFeydJZquwRKbK3mYJn+ih5KGSfqDTOQfrwsa9oDJlUdP7DR/h8+FB02Fuir+r79vN7X8</vt:lpwstr>
  </property>
  <property fmtid="{D5CDD505-2E9C-101B-9397-08002B2CF9AE}" pid="17" name="x1ye=22">
    <vt:lpwstr>oKqlSQadswvwRc67zNPniweibTrVRprsnO417cnCNlzjb1luJUeF28lQnHYTKi3llDDfEs1Y+bkQffm+eAP+j6XCTqvxmQYa+V6+3PyP3Q4pp85WgbORvbGS+1uYL7+xNfEUwGxfpoQxIhS/W7uLQLP0isLGdOWCT1k7CQ5MMAZ+mZ8icsZ9SdYb+MQx8RNjISDgj9qnzaEe9i7ANfymBQtSTgy+x81Cpb2Lo5WhaUI+zeLrOG+/RUqPrrN5imU</vt:lpwstr>
  </property>
  <property fmtid="{D5CDD505-2E9C-101B-9397-08002B2CF9AE}" pid="18" name="x1ye=23">
    <vt:lpwstr>UVUB7yL62eMAKSILNT+xZJnuTMRrBCvEqd2yg3DFWx0I0Ub5I0RjW++CYXG7C3EauYtVfI1OfW21T+XZjrsHCXenoHRpbgCDrmKlKAr1Z9Tck5c67cjc4JUMKObS4adkWhVI/+QpC/KmYSAjLXHSoZCAw99yd2ZIYswAh64WRIr1qn9sSTmDMZ+j7thR9Z1MVYoyeEYSC2LqxFDfz2ziIhpngFmn/qF4qhraIO6PKh97d8i465HAW83fUxxwVws</vt:lpwstr>
  </property>
  <property fmtid="{D5CDD505-2E9C-101B-9397-08002B2CF9AE}" pid="19" name="x1ye=24">
    <vt:lpwstr>JzkTvwmHYmFTI0Y/t/x+O3WeGPlMD+wgOHm4/HZXoYiUJZt2GqSvFJi36jh1ply8vlrXnitUwqv5DweWEnrcrR7uI6DPidWx2oy9W2YSk8611t9SAwx4Tsn6qQVk/nmU8OuxcSXKP8TIJJie9swhei6VW89EcNMQZdKQPqoPZhXBOEoExDFyQQTO3Kr8+exIsYM2X/2Ae1DErywhqu7oJnpcrIJRamSvVFXsQcaK53HJDpHCM8H1UTfLVaTvo29</vt:lpwstr>
  </property>
  <property fmtid="{D5CDD505-2E9C-101B-9397-08002B2CF9AE}" pid="20" name="x1ye=25">
    <vt:lpwstr>vAkPIBvag/gSE5g0Vv86gxAhRFYdbMZvGQAUzsoItYlXCoFaUXs98f2+HQ5UJkxYgZdjPWGfkKD4SGlSZC+Q3mV+jts1kwImJ4MlKmcfBNR+2bYxs8zTGx+/x3l1GcrNngC4VejN12PNb5/mS0ggRAWXxvfs9osvMOnzGKeqWwS13DOZHyXlIGTEP7F9pdWGWvtj1Z0zvAXgatrJqfHmcLLuLTgmBYNx5tB+ne3+ioEuJQxJHoOX50xNej9YNO6</vt:lpwstr>
  </property>
  <property fmtid="{D5CDD505-2E9C-101B-9397-08002B2CF9AE}" pid="21" name="x1ye=26">
    <vt:lpwstr>BYVsBf6HuB4Rj+pqFWCH8peOVta0xmrnd5IX/nMNwEPC/HWIJO6R+ypg8ypIHlaNX9sSLRl6JqM0Fc8tkk3bIU6Vlp0XQILxxsQLz7u4BDWeNGav0gaN+rdt+I+i5jvkaV5FMFJpoclGuvFQw49bDAOuVnp3+TRnITC02pTmic28ncZtAmg+1iTSfnbQXjsrBJZ/VCkaoItGpNa0VoKwZQ3eoP4u+p1uW/VNAxlAIHP0MraCf6jM8IrqSOdhOdN</vt:lpwstr>
  </property>
  <property fmtid="{D5CDD505-2E9C-101B-9397-08002B2CF9AE}" pid="22" name="x1ye=27">
    <vt:lpwstr>QqRfOpb9ASFcRykjEkd0a7z+yi8r4OA/XmAL9HnhQXJ1iTK935lvwtxpoMC6jLFKx2R56O5xTwdo3MJ6h0SLD9rbZffrcOWMWuOEYv3cn98XHqAxnVe0ulmbN+58l0fgxGUnrsVqSzzNJiScu2gKEFuyQRZgiK/EUEKHXiBp1pochSkcwQ6kx9xHDAq3cz2CX0Tr1ZR1zm43iDCmoIebQM2Y0rsogn3836gjY+P3q6cr4/UV/Sk35N2JYeBzQpA</vt:lpwstr>
  </property>
  <property fmtid="{D5CDD505-2E9C-101B-9397-08002B2CF9AE}" pid="23" name="x1ye=28">
    <vt:lpwstr>pCcYxgycNY5ZHm7/rOESna9b1uROSdmuisvQuqMkW3fTv+a4ZuvXm9b417fhaUI0k9e+hfKH936+jxHe5YzKqfN7TbLnQUltcr9yALYVcid+0SgN8tvxs8jz1jm5L97zHdj7X347t1CRwQLfuB+VoSlSH+YNblVI8yHGd1zOLFEgkbly/Jjgfr4SEYUqCOPPcOzLO0ni9+UrPu2Ior46lsEQ6KPIeyGJMo1kI5s+cjWruEne/VSCQ9tqZoqLXK2</vt:lpwstr>
  </property>
  <property fmtid="{D5CDD505-2E9C-101B-9397-08002B2CF9AE}" pid="24" name="x1ye=29">
    <vt:lpwstr>LKO64V7eynQ+V4THWLEc06d10Ys1c5veeIpcvQOabtLTcYlA8GeKwMAqeixK9KAu+ZQT4cXW9fGQrO0Bfv0fJNvco19Q7ce9F3Bm0KE0Sx5dcpBoKMJW9YBhxa870JHspgbcO5ium6gU2efiFczZrFQk6Wy5I7ic2VefXCICa9tIISgC8VCn/ZIS9mokLb7+TlYioIRGjztxh3cCssHw8PgW+BvR8lFv9uko0vjM7t5clc3cXoYXyKrz+IHMsc5</vt:lpwstr>
  </property>
  <property fmtid="{D5CDD505-2E9C-101B-9397-08002B2CF9AE}" pid="25" name="x1ye=3">
    <vt:lpwstr>hBZ+aWuy4nQ8y14ec+CMwYlUiMeZ+vE5V7S0J4gWPUeeV9k/B6jFmiKWaIwmG8dJOcU2nam7xwHqDIKHkS8pYSeGoROqAEp6AQC6se+6rQwBLnX9DvgU5zbNN24Hci8yAC4k9/ZVBq/XxQdsP2b2E+rPS0lZMKTTeqIQ1KAZSCTnkP1BPQu2Bp/KSomzuS4o8uhb3RtpZqd98r1MYY6B04LoZdrhDcZ3zDRzg96ZlLKD1GqlmlqzxHQQDoA/TQG</vt:lpwstr>
  </property>
  <property fmtid="{D5CDD505-2E9C-101B-9397-08002B2CF9AE}" pid="26" name="x1ye=30">
    <vt:lpwstr>BJIeumLqaaGaRzZ6/7Oy2glB45O2488jzcQo4l+VawTGa/CzeJN1tmydTZUQ4BlnYUzP39j81o4yu/IrZ84t381hYF2qog598K4cZ5jeoD7TF2SWa4hcii+MW8KoR4a56iaHSCrHw89pVAn63J+r0VPZv8vGez8wyMoCndHuRo4D6pnpZHhEfh98gnPINAiR/eSI2RSgxrhC4aNrq6Yvj4wmY8m+ROX0m6l0XZ76wdH0FNtXo0PwNmC/EIp9LYp</vt:lpwstr>
  </property>
  <property fmtid="{D5CDD505-2E9C-101B-9397-08002B2CF9AE}" pid="27" name="x1ye=31">
    <vt:lpwstr>0W3Vjxa6U6ujx2lIi3C5rk4YgJb1WMwPYdQh/Flshe84HLgukgMZ5RYXg3/OoLvyRUBvNZ07AiACmYDaDPmqkMjF+dwS72pRI1vMnKwq8w9YR+hoDmaiqkmNVaZ3s6Ob+sjTNL5fD2KBZPOblYXPWZ2Cum80VzBXQsVUpueZpLxzD7sNPJkQmLtSyKQJVewfnNLl77YeBa73gue9yU78AdpqWzEc3Rdjv7bJNepXKH8PhInFp++JV30e8K3DJFb</vt:lpwstr>
  </property>
  <property fmtid="{D5CDD505-2E9C-101B-9397-08002B2CF9AE}" pid="28" name="x1ye=32">
    <vt:lpwstr>eJ/PcWG/oBmfgQcMO0Qz7DN/KCBpaAhB1hHG7QDUY7+VdE0N2uDtPLxIvEQEcXAIYHMZ8BKgfteT5ImcWkrJm5oUhMAgSxaGMiECx+GQ8+/UfVSnAmwL247VfEkXLGOGR9bye8OF+wDEDqk2n3pm+FOlJEpA9Z3CdUROrCXU7Fjv7PJnfwyvzjZ/0EbYcpzD2T06ytMhkD3LVIqaVkF01qVf8DYPwgskpWtbZhXfmBy2GZFvLViEX6w2zFcrNCD</vt:lpwstr>
  </property>
  <property fmtid="{D5CDD505-2E9C-101B-9397-08002B2CF9AE}" pid="29" name="x1ye=33">
    <vt:lpwstr>OzuGnzH7fLoQzRbm/D8cpfWKBcYM3T9JaocdVy9Re9paIMSw9l2MS7I4U/ob0IFUkTo/KRF4TZQw8jwMaRU6ZsyefDUOd7u32GxLU/XJiNGbdYxzu70WbmZ/x5etkRxVetzFpLLIyTcBcgAUHIXXTAfe764sl3juaz582NjZNRXp6s7K7T5RMsyKqgAtXoAI39eWMgILuC2Uugo+SbmtGbFfxfSF9wagfn7W1c44j9pE1wL+O8ftEQtG4x/Hb2w</vt:lpwstr>
  </property>
  <property fmtid="{D5CDD505-2E9C-101B-9397-08002B2CF9AE}" pid="30" name="x1ye=34">
    <vt:lpwstr>TV9F+lfHxjMAAB5UHE3jhiX87r1yWq9VMfzAg1KU5hkfPHHPPz0pmPKk1oxyIGpkwLeGhJL9kPbJCMrHk8UItSZZzOXZZV7mP7OVKEEmj/FiwBfNeuKSX+LNAP4SSCXoOhnRuxQSZVoKNAuFItudr+fNr49V0RTtGB9g4dZsUD/pijnBoVjHiHb1TJrD9FFdlSYDfAUmTMXhel6KoFjNO8zJXjFBYf0k+0Lgb1s6d0bF4A/sQ8/FDs2l0NP5SkA</vt:lpwstr>
  </property>
  <property fmtid="{D5CDD505-2E9C-101B-9397-08002B2CF9AE}" pid="31" name="x1ye=35">
    <vt:lpwstr>L/Xuaezs63vex25i3qnWGTKx/ggqdH3QPQ7CDQG74fpIMW4gpfT2OKkr/MkwzgbBx8KPRQWT9WKJydxlZX8bMcAeQY8AvdN0zkl7JJN3NJWdpUyY4zTrqCrqXgUbPnH4rRTCWkryStdhF95BfqxC+xtgT8Mjtr3Myk0wJmueiGFfRBwPKlX+lE0cXVT5lEGCwKc+xcXBr0FYpT5bomE1rzsyeqtlCktz0hN75zL+1gU6u/Kk7ilasZ4b6f6Mpz5</vt:lpwstr>
  </property>
  <property fmtid="{D5CDD505-2E9C-101B-9397-08002B2CF9AE}" pid="32" name="x1ye=36">
    <vt:lpwstr>4Z9fyf08tWoyNiDr4iaH+nVjfQWlC/vsCqdm3wcCtGo4zVVOfJXLEt7Ivp/Jmggm9YmJN1K00uQf6YFo4U9nw5k23pDskp/jF2M5oQ0OKvnqu5nCJaeikVOHPUF8tP53fzbw3DUTi+93/00BdVLlm87lwmRBjTwGSLnM5wdEI/arSOr0z7h8RWfvKEj9bGd2NpOi1hzp+DpUuGNrukrpCqtbUmViT598AUokhdFR51i5M8mHp8x8XprzMt8ALcS</vt:lpwstr>
  </property>
  <property fmtid="{D5CDD505-2E9C-101B-9397-08002B2CF9AE}" pid="33" name="x1ye=37">
    <vt:lpwstr>k4gAzf9vlKQmU/5ClxwDCEV4L1ZWx6HEC3Gl1w7Gmi1HUl4qjiyCdH02U8KjJtGi0DiIJAzNaMw1RepTk+dyhrl9I7Ie76blJ9zpafgn2oiWjdWRP2fz4y6geowuevQB0/4LndEz8SlK6r17Oj3AK+Iu+lepZ1dZE4F6bKcJAUc7sPyXFvkNe/8LiTqIhs5e6vX9lXI29OecBY65RxouHRySmOGCR/A+SnY48bYDV1zaQ2A+wPe+XyEjlqGqY8/</vt:lpwstr>
  </property>
  <property fmtid="{D5CDD505-2E9C-101B-9397-08002B2CF9AE}" pid="34" name="x1ye=38">
    <vt:lpwstr>ZQtgz5QB1R4QzQ7D2lniTYlk0l8trA10aCG2RinmraMaZYtni21Qa6LHc3gm0nk1iA5Mr8fWJi/9ESd2rgxTgPx4OTnWPP982l4OAlHf/Asi5zfGP15bAGFuJ9ZoGIhzgTXShJSCW9bKHuJvyCWMAeuGO2N1kJhhK3/AuJ+DWzX/lKyFlgwv+v95iS2FJQaepijckdIHNnzUJRC8iwUPFYBpAVx47UFO/pqUZOfXKywb9Zh60zNetXpTJEAqn6R</vt:lpwstr>
  </property>
  <property fmtid="{D5CDD505-2E9C-101B-9397-08002B2CF9AE}" pid="35" name="x1ye=39">
    <vt:lpwstr>ycWxQZjypMlA9Q2AsF+sgth0UQr7O4GNc1+5aeXE7qFXRu70f5x8qSoamJzfS/LL0txXtq5YQ7BDcbnGslvuH5OgiPm4rCyrtY4wxA/C5mYjJyawr7UzekLCC1remRsAVWFwCIpf0Hz7IobzZibuoZL/yHTV/8drznxI/jTgmEDkPR3yhYpfZFUezE76sfTQU0p3Gn3a+L2+L4rIoKYva3bz47jqlNjEAwMZJNZIfaSkmsF/cW9Tw2p06XUdNsC</vt:lpwstr>
  </property>
  <property fmtid="{D5CDD505-2E9C-101B-9397-08002B2CF9AE}" pid="36" name="x1ye=4">
    <vt:lpwstr>ykWF8HBmQhifCuH5rlaszzccEt0R73LkvPMNerqcS8XmINa0qiLuWw5/bmHzvsaLYHzsfypvZFUByUCydKcyjNSQbH13ZLeogAloS59x6rWXqNHhnkGZqrlg2mqR47hLkslDyZBJ0yNSTBs24SlOiT8m8tGkaqRNjxlCyyP39BKXtEHmA1tiF1bvOzHObeTipmgvVrwxxcSjwGDsbDN4iSeRLgR8wYdHlqy3YnyIq7bnlejZRKlnn1ORTLe0til</vt:lpwstr>
  </property>
  <property fmtid="{D5CDD505-2E9C-101B-9397-08002B2CF9AE}" pid="37" name="x1ye=40">
    <vt:lpwstr>Pxz51DgLaREMVUuLiFKYNqVGHsy073FR6eckUrb1nXQimKi2kgcEtgJFkydnxRfgVIMBK928P90+86mwrNXTIF0Fh1NxR1FxkkuuhrW0K1Es6vxSWVFJs1mThv2drASYsEUg/AIVdjsAhL2Y53fx4snAC59Q7NlelTxTEphvnc2/TFTEQBDf5KdCvN1eAmERpZBGLe+2+Ci9urNNJbFikWXiLNUcokE4yShx/UB/si2NXfM30TZA578nARPxAcg</vt:lpwstr>
  </property>
  <property fmtid="{D5CDD505-2E9C-101B-9397-08002B2CF9AE}" pid="38" name="x1ye=41">
    <vt:lpwstr>M8SymNDwSQQlQaJPqhas8VnbBHMlPxQcXj+8QjyhsrfvGKAff3ASghKI3qmUFm8OEFYObn5gzOeGfJttoN8LDt5paSXk21hdZ4j1P5vjrAamTGzH467hTYqjf7tx6qur80fsj6jmD+gBUX4j8WwUZqJldRwg0fMlXuEsUlOYy19vl60ujbmkbdSjE1X1lTjXdN4y8egfY72qdEa83VpeOv7ZCtOaniNuL3YfwrD+r5p2pCNFRLHBrMONcJdfzu9</vt:lpwstr>
  </property>
  <property fmtid="{D5CDD505-2E9C-101B-9397-08002B2CF9AE}" pid="39" name="x1ye=42">
    <vt:lpwstr>wb4QnotnS9yAX5Q1DkVUy9ovW08bFaeUh8YVi93g+2Ot8Hmr5HKshpeSC+MPPFO+6wyh2HmNrW0qu1fbhDv+tCqSDmS4hJr3Plv4DxbXyGpfPE+qmhTIC3N3XCZmLbbSmVzgHCefDUk6dfsMNF3d/3QkDLWykz+jbCinS8n/nayclc8zeUwu+CmFgfoHMpcrZ+yYZoqDPoXMd8Ij/rkLFmGG0dDwsoq6fV5ftF/+Y390gQg0Wbl1q7jW8wOtlfE</vt:lpwstr>
  </property>
  <property fmtid="{D5CDD505-2E9C-101B-9397-08002B2CF9AE}" pid="40" name="x1ye=43">
    <vt:lpwstr>tY6JQDF/PPMQ/MQYLzPUPdZsuVebpcjYMrec8FD6e8t9zqZ2uyAnM4+vopJy6BbwONWFhwO78kRHiIdgMyglfQnStgT0GGi1qzEuVzc+vnBxbKmaVBRzCSeP/f2g9nk0SWF+42/1haC1mRT2mYyv6UhgyGohueB17GZ6B8+uCB9vtIXCDxZAJMKTZWcGStZ7PruNPAgaQzMvU5ZlbxNuwf+EtWpi6mCA6y6zy66SyB2lHKlZB9GSfW+/0COoSP4</vt:lpwstr>
  </property>
  <property fmtid="{D5CDD505-2E9C-101B-9397-08002B2CF9AE}" pid="41" name="x1ye=44">
    <vt:lpwstr>vJvnyco1OXvE3dY4zP5ahEW6TvZCyiJruTHzK1ZC9n7M10d/gMggYZ3YotM7UfcYq1ux6Nny/qRY79z9ZqJJpKMmn9yPNx0AUINoBDExOJC8FwORbqKY4mEg8a98XCF2TFf+ErfZhtivMQCflq9FgKtSlrqVqmM5gumeBzZYa+Ds00ciNWtBoVMqmnSmlAUIEjL+4nh1MB06xlkX8ePr+XASBFpzJYx3FoLg9/MO2YkHN09GkwUdvO2XuMj0ene</vt:lpwstr>
  </property>
  <property fmtid="{D5CDD505-2E9C-101B-9397-08002B2CF9AE}" pid="42" name="x1ye=45">
    <vt:lpwstr>AmHwRlzMlgM2eJ9gyz09x6ixs7op7rfBCrougycgJGaz8lMn2A1ZG5OFdLFgOoFn9Sl8CRImDY8QjGG/QaMBC0yU/ekFoyBNOt6a3otKgLTqzwI2ediDC7uFyGNCPW6QNgaRLozM4tJ6h55xg+J7V+vNFj49rkcLqUzppfptvkPOiwh6Q7X3MpTUxs2SpCoQNTPSlXfaQiCDNqFxM/2kx1oiB9YKWRKrFOsgXmNm0Jsah5uLzQGFB/LT2Mid6y8</vt:lpwstr>
  </property>
  <property fmtid="{D5CDD505-2E9C-101B-9397-08002B2CF9AE}" pid="43" name="x1ye=46">
    <vt:lpwstr>9TLdpyJrYyC3hjyH3ksvWjotNKl84hwc1zcihDP1S9VXzoiXyde6KvRmFW7bRH/PcnnNAgJbITWjpVrdQNtaCNB9GEjbVov9ClE5+atu95fuVK6fMwtDc787n0wDmDrX7HNx3HDHFAjv+sd/BlAmk7BFhv2BuYwDS8IfzqbJUNEDmlYn93JH8fKz8sKL8BhxcKvw8cw8dX9ScdSe9Gunkxc8t+su44HTC5BARV0XKo8UOj+GRRqDpj2v9gdteEC</vt:lpwstr>
  </property>
  <property fmtid="{D5CDD505-2E9C-101B-9397-08002B2CF9AE}" pid="44" name="x1ye=47">
    <vt:lpwstr>Afrx4hv9rxbzl7VlZ6me/gI40h0lA+8khBpPdrB8eG9XJCllZxMVsf95mUn1qKDC8fGfv0Pe0XCU7jQZ5LDXqa8q18YacGPG+LcIz91hJqUB55BRzEN5Xwk+GsEZIZR1j1OGUniu8lBjPQblKalH4uifM+O3GvKSqzbbP6IP0pKjraPltK868D0k5zUwx/he6hj/yhLzF1fpQ7/f7Ruu/E6n2YJYo7Mf0G77lap+ApcjvQbgpI/5wLSZpky4ufA</vt:lpwstr>
  </property>
  <property fmtid="{D5CDD505-2E9C-101B-9397-08002B2CF9AE}" pid="45" name="x1ye=48">
    <vt:lpwstr>qdRf4Cb6wvjL/Ew32qkiOpbGdT/Qa53gYvGCn4isRQ+gC0WVH9gP5wi9eq5OodRJZ17SjFMxXZTk0tEdvxKHdjXMrE+EjgXm/qxucrRx7IDkxZSllUH2+RoZOBE9KTZ8FK4zNuWUCKNwYGXDMbIw/IRdnUQVsGU2uZ8F3uUrai+YxRsj5Flb3kfWiLHuK48H9kPA3P8KG4B5xhVapmuylVaeEUYJTdrTuUHbEs34D/eqkg5OBWNoZfTfhUq8A/D</vt:lpwstr>
  </property>
  <property fmtid="{D5CDD505-2E9C-101B-9397-08002B2CF9AE}" pid="46" name="x1ye=49">
    <vt:lpwstr>VD4qHnYo87O7mHGVduYJ3J6inc745E4Ov7TtJOXSFyfYm9GQu9fRjByUMffwf20A/imwGZGzvDYMpnh5PMqUs8SV1tViDHNzC9KWPLQGUQ2Fz1wQW6xwNLMbM1m6KN/emQfJgguJ7BUNRCOXNJKBmnASLxO2BBk7Vc4q/5LH0CUjM+PD1auIJk1qebRxcZktu0DopjqbiwDcqRsYD3CQ81kFjH+qFD3NKzqa+7qoBP8f/8qhV+Tx+z932iiObK3</vt:lpwstr>
  </property>
  <property fmtid="{D5CDD505-2E9C-101B-9397-08002B2CF9AE}" pid="47" name="x1ye=5">
    <vt:lpwstr>AKgjCvE/NDhWLluUCtwbsL0ce70kYT5QmiY6078jGtv2VsvkOwhHY5g+YSIWc4N90usYYktBXgh+1OJSSQyh6ixWEO/csXoQPRXG4mQfthOSGuJ0fAEVu8+OwDCPUwfRbfVsGg/J3CiWTrrXX0vo7mI8LoUnAkzigrKqsILaGr53flas93ZjkPNFGykc6rcvqAzB5NNVopLs2LMK3bvsc2YHKYzTCCv08SmumDNSdaNjqCZNqS+pJwQrYd9Z8B+</vt:lpwstr>
  </property>
  <property fmtid="{D5CDD505-2E9C-101B-9397-08002B2CF9AE}" pid="48" name="x1ye=50">
    <vt:lpwstr>dhWeCk4d/HLfmGwi1sWFBd99lU1D4fA1jOMhDLH4OY1/Alf2g4w6qfpnIYrAmIR3S58yxFwLossmdXAkUB/DhplJ/p0o9dKYYV50+rddzvw0nxqJSm8JVaHUHjxF2Q2olxcyc+UyNYFjc5JvmRHCQEyw5/nl+2ctUX6bT5FET/IToOHt+0Rb+2RXnYJrggH8UOLD5iFwEwJ0NVMgrR1ZysvXsK1rybKWG35062f2rrmSnixMD0vGuNlPIAHejo/</vt:lpwstr>
  </property>
  <property fmtid="{D5CDD505-2E9C-101B-9397-08002B2CF9AE}" pid="49" name="x1ye=51">
    <vt:lpwstr>9cL8Qf1kTpTqKkQNMkZkOpSkIfZJFSq6Wk+M9JjxPp9Lulr3aTdWztj0FMcwjH5a+Ifn1e/F8DVHFvs2tS8XAXQiqjxUhtIiPdVuqJrNbfTd91RM/gk5/6B0gq6qfMSTDlYgDOc8l+zSC8hSSA4FlPuRbqJfxV1dhf8oW5UADbS0HAyf7JUHJjj+4CunedfW6lyBCywvlFiw18JLse/yMl1NN7ENGDE/G6C/qyBaF1Gt4BqP37tJ1XKu0d+b3p4</vt:lpwstr>
  </property>
  <property fmtid="{D5CDD505-2E9C-101B-9397-08002B2CF9AE}" pid="50" name="x1ye=52">
    <vt:lpwstr>Zp7B9+2riL08qtUCPozNufoX2QNwLtSsFfLEGJ/v6K2DKQj8JiVhbTYqeJwl5JHoddoqhW3qnmZra4Eocvn4PDqBudxiY1WMb8GoJLzA57t7zRVLtFe7fcu6W6wUOq3Ys4vbugp/a1aMgmDzUPBwhp4AuvlLGoTILwb0Ks5sap67bHNf/8SXGF9rbDlBklMCsFOuLZBR5gcLhD3huf2618j8zqZfV5eubHjpj15uy2k1LXnXHLej/R6X/m49vbO</vt:lpwstr>
  </property>
  <property fmtid="{D5CDD505-2E9C-101B-9397-08002B2CF9AE}" pid="51" name="x1ye=53">
    <vt:lpwstr>WQPazNNRknyST+qBfPuoJl5x9l2h7IHO8j0n+Ur2DcEH+jGYwpT6nYkwPT2wm5x8pG56WFcHGYFdEzrUeoY8pj6HADJEcXgmFIA69T5wd+UYNK+hzdo3lc39gFmNxSEPXTbrrZ3p6D+9D+hklpgbgQuOzI1RZZNg3pNDyZfxCtNcoAHmuMa2j3V4fErHU1tVX+jBrM9Q46ShBY86aFu2AkLvbVLB6RJkwSwyjhsscmnkGXKChLAFtEovAwvW+w3</vt:lpwstr>
  </property>
  <property fmtid="{D5CDD505-2E9C-101B-9397-08002B2CF9AE}" pid="52" name="x1ye=54">
    <vt:lpwstr>KYL6xlKRrJcwlIVm78eCHZCGFsXdLpH36Imm1Lzqe3LLKxctxVaAjnBuSAyijo3Ql1ptUhvxfhjNQdrvRt8t0zCd2Lmk1p+ebofVKyVOFi0UfV/AMmZTf3oDUAAA==</vt:lpwstr>
  </property>
  <property fmtid="{D5CDD505-2E9C-101B-9397-08002B2CF9AE}" pid="53" name="x1ye=6">
    <vt:lpwstr>9vvpAlMIXUooYXH/HAyB9LelQKK++bnDbdadvDpipagAg5vr0nG2uOtTVFIfDl+UCc3RiwaHYUDPFaSvahnebgrIuStM3enhfSmciA65dfsP6FktZwluSOLiMyEzNo+UcFZt33SaWP3+TkzCgesYAxYOcx0WnAwDLGLKDDGYrmTtFikLCXRxmyK3nBA0OIENNeawdu0uT+5bb83XsRS/v6TiHnI25riK+M7W+tHV+ngSStvi+iphrXJymlVHIlB</vt:lpwstr>
  </property>
  <property fmtid="{D5CDD505-2E9C-101B-9397-08002B2CF9AE}" pid="54" name="x1ye=7">
    <vt:lpwstr>fAHZnqPBludV+oPrW4e3P04EYoFFU3NuUbgRDktVyHslpyPydD/hn/bN4CqT5SppHXXbqs7VMfe7ZjLIMU/fKf0Tn3s1rkyfDAcdEgxdAlu37sg37cqQXkYAHDQAuu70sYGncHgezStyDH0ycsHC4INp0EDTgbIjfyJc9DShAZWDlhLFSMZtVTMncwt767csMAh3mV64thYNL/KuHgT3ZI1jikb42iyvy5DDRgKVt3FNLBWKpWjuJScv35JWKqa</vt:lpwstr>
  </property>
  <property fmtid="{D5CDD505-2E9C-101B-9397-08002B2CF9AE}" pid="55" name="x1ye=8">
    <vt:lpwstr>7+29k3qwZVhxAW97BDSb7bJkpNI1MUpRgnc3hKRrtqgWua/CZnEEW7Qs0B5rEelEoUuhnv2OWQOmlf3EwaaugtL/SlxSzbEa7iBqXOdYw6itz7eMQYfKIU5lhJivVHQfx0dSw7eqgpsA5Jea1hzWiCXZsT0xo0P1pM5BPx6YjrEXqm6ZbB8d4p6wqm5vyEKF1dWlC5Bp5ezN0hUy5wPkXJebDswzYd7xFav1hZSaYurTmctCZMzDPq5SzN1ysdd</vt:lpwstr>
  </property>
  <property fmtid="{D5CDD505-2E9C-101B-9397-08002B2CF9AE}" pid="56" name="x1ye=9">
    <vt:lpwstr>7CjJ/Bj+WHIcFwWzaokE8XXxj63zyL8thaNzC2cUl/RkTiA98p4/en+JU3hkRR0dZRyilte7kSJKxwpeYrGtnUJG3M9pSaiGnC5Vb1BhwKOCvzAwZKV2hWid9PdfhSCPwSWejsfQKG96pcjW7E/CAXa/v8B3J3eEWXa/60RIZi2xPByI+pR49VVDca7qva+GVqNCBfeaU+BwNBSwniPSynv8MLK738apV3eWA17EUg4spPIE8A/wsLeXEjwSPUj</vt:lpwstr>
  </property>
</Properties>
</file>